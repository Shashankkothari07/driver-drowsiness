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2582F" w14:textId="77777777" w:rsidR="002A39EF" w:rsidRDefault="00000000">
      <w:pPr>
        <w:spacing w:before="120" w:after="120"/>
        <w:jc w:val="center"/>
        <w:rPr>
          <w:rFonts w:ascii="Bookman Old Style" w:eastAsia="Bookman Old Style" w:hAnsi="Bookman Old Style" w:cs="Bookman Old Style"/>
          <w:b/>
          <w:sz w:val="32"/>
          <w:szCs w:val="32"/>
        </w:rPr>
      </w:pPr>
      <w:bookmarkStart w:id="0" w:name="_Hlk139977283"/>
      <w:bookmarkEnd w:id="0"/>
      <w:r>
        <w:rPr>
          <w:rFonts w:ascii="Bookman Old Style" w:eastAsia="Bookman Old Style" w:hAnsi="Bookman Old Style" w:cs="Bookman Old Style"/>
          <w:b/>
          <w:sz w:val="32"/>
          <w:szCs w:val="32"/>
        </w:rPr>
        <w:t>Mini Project Report on</w:t>
      </w:r>
    </w:p>
    <w:p w14:paraId="19DDC83C" w14:textId="77777777" w:rsidR="002A39EF"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6192" behindDoc="1" locked="0" layoutInCell="1" hidden="0" allowOverlap="1" wp14:anchorId="09B24644" wp14:editId="6B452CE3">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6C57725F" w14:textId="22698704" w:rsidR="002A39EF" w:rsidRDefault="00686945">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Driver Drowsiness Detection</w:t>
      </w:r>
    </w:p>
    <w:p w14:paraId="71CB98C6" w14:textId="77777777" w:rsidR="002A39EF"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7216" behindDoc="1" locked="0" layoutInCell="1" hidden="0" allowOverlap="1" wp14:anchorId="4EF74875" wp14:editId="57D7F01B">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2AB0E449" w14:textId="77777777" w:rsidR="002A39EF"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5F327DD7" w14:textId="77777777" w:rsidR="002A39EF" w:rsidRDefault="002A39EF">
      <w:pPr>
        <w:spacing w:line="199" w:lineRule="auto"/>
        <w:rPr>
          <w:rFonts w:ascii="Times New Roman" w:eastAsia="Times New Roman" w:hAnsi="Times New Roman" w:cs="Times New Roman"/>
          <w:sz w:val="24"/>
          <w:szCs w:val="24"/>
        </w:rPr>
      </w:pPr>
    </w:p>
    <w:p w14:paraId="2F127939" w14:textId="77777777" w:rsidR="002A39EF"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72C14A8F" w14:textId="77777777" w:rsidR="002A39EF" w:rsidRDefault="002A39EF">
      <w:pPr>
        <w:spacing w:line="139" w:lineRule="auto"/>
        <w:jc w:val="center"/>
        <w:rPr>
          <w:rFonts w:ascii="Bookman Old Style" w:eastAsia="Bookman Old Style" w:hAnsi="Bookman Old Style" w:cs="Bookman Old Style"/>
          <w:sz w:val="24"/>
          <w:szCs w:val="24"/>
        </w:rPr>
      </w:pPr>
    </w:p>
    <w:p w14:paraId="7C563B65" w14:textId="77777777" w:rsidR="002A39EF"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13317DD1" w14:textId="77777777" w:rsidR="002A39EF" w:rsidRDefault="002A39EF">
      <w:pPr>
        <w:spacing w:line="137" w:lineRule="auto"/>
        <w:jc w:val="center"/>
        <w:rPr>
          <w:rFonts w:ascii="Bookman Old Style" w:eastAsia="Bookman Old Style" w:hAnsi="Bookman Old Style" w:cs="Bookman Old Style"/>
          <w:sz w:val="24"/>
          <w:szCs w:val="24"/>
        </w:rPr>
      </w:pPr>
    </w:p>
    <w:p w14:paraId="6CB47298" w14:textId="77777777" w:rsidR="002A39EF"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619D2FD9" w14:textId="77777777" w:rsidR="002A39EF" w:rsidRDefault="002A39EF">
      <w:pPr>
        <w:jc w:val="center"/>
        <w:rPr>
          <w:rFonts w:ascii="Bookman Old Style" w:eastAsia="Bookman Old Style" w:hAnsi="Bookman Old Style" w:cs="Bookman Old Style"/>
          <w:b/>
          <w:color w:val="FF0000"/>
          <w:sz w:val="24"/>
          <w:szCs w:val="24"/>
        </w:rPr>
      </w:pPr>
    </w:p>
    <w:p w14:paraId="664170C5" w14:textId="77777777" w:rsidR="002A39EF" w:rsidRDefault="002A39EF">
      <w:pPr>
        <w:jc w:val="center"/>
        <w:rPr>
          <w:rFonts w:ascii="Bookman Old Style" w:eastAsia="Bookman Old Style" w:hAnsi="Bookman Old Style" w:cs="Bookman Old Style"/>
          <w:b/>
          <w:sz w:val="24"/>
          <w:szCs w:val="24"/>
        </w:rPr>
      </w:pPr>
    </w:p>
    <w:p w14:paraId="779026B4" w14:textId="29AA3C36" w:rsidR="002A39EF"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02D4B824" w14:textId="77777777" w:rsidR="008A0E42" w:rsidRDefault="008A0E42">
      <w:pPr>
        <w:ind w:left="3420"/>
        <w:rPr>
          <w:rFonts w:ascii="Bookman Old Style" w:eastAsia="Bookman Old Style" w:hAnsi="Bookman Old Style" w:cs="Bookman Old Style"/>
          <w:b/>
          <w:sz w:val="24"/>
          <w:szCs w:val="24"/>
        </w:rPr>
      </w:pPr>
    </w:p>
    <w:p w14:paraId="0F73119B" w14:textId="3475401D" w:rsidR="002A39EF" w:rsidRDefault="005306FE">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Shashank Kothari</w:t>
      </w:r>
      <w:r w:rsidR="007917C2">
        <w:rPr>
          <w:rFonts w:ascii="Bookman Old Style" w:eastAsia="Bookman Old Style" w:hAnsi="Bookman Old Style" w:cs="Bookman Old Style"/>
          <w:b/>
          <w:sz w:val="24"/>
          <w:szCs w:val="24"/>
        </w:rPr>
        <w:t xml:space="preserve"> </w:t>
      </w:r>
      <w:r w:rsidR="007917C2">
        <w:rPr>
          <w:rFonts w:ascii="Bookman Old Style" w:eastAsia="Bookman Old Style" w:hAnsi="Bookman Old Style" w:cs="Bookman Old Style"/>
          <w:sz w:val="24"/>
          <w:szCs w:val="24"/>
        </w:rPr>
        <w:t xml:space="preserve">             </w:t>
      </w:r>
      <w:r w:rsidR="008A0E42">
        <w:rPr>
          <w:rFonts w:ascii="Bookman Old Style" w:eastAsia="Bookman Old Style" w:hAnsi="Bookman Old Style" w:cs="Bookman Old Style"/>
          <w:sz w:val="24"/>
          <w:szCs w:val="24"/>
        </w:rPr>
        <w:t xml:space="preserve">                       </w:t>
      </w:r>
      <w:r w:rsidR="007917C2">
        <w:rPr>
          <w:rFonts w:ascii="Bookman Old Style" w:eastAsia="Bookman Old Style" w:hAnsi="Bookman Old Style" w:cs="Bookman Old Style"/>
          <w:sz w:val="24"/>
          <w:szCs w:val="24"/>
        </w:rPr>
        <w:t xml:space="preserve">  </w:t>
      </w:r>
      <w:r w:rsidR="007917C2">
        <w:rPr>
          <w:rFonts w:ascii="Bookman Old Style" w:eastAsia="Bookman Old Style" w:hAnsi="Bookman Old Style" w:cs="Bookman Old Style"/>
          <w:b/>
          <w:sz w:val="24"/>
          <w:szCs w:val="24"/>
        </w:rPr>
        <w:t>University Roll No.201</w:t>
      </w:r>
      <w:r>
        <w:rPr>
          <w:rFonts w:ascii="Bookman Old Style" w:eastAsia="Bookman Old Style" w:hAnsi="Bookman Old Style" w:cs="Bookman Old Style"/>
          <w:b/>
          <w:sz w:val="24"/>
          <w:szCs w:val="24"/>
        </w:rPr>
        <w:t>7020</w:t>
      </w:r>
      <w:r w:rsidR="007917C2">
        <w:rPr>
          <w:rFonts w:ascii="Bookman Old Style" w:eastAsia="Bookman Old Style" w:hAnsi="Bookman Old Style" w:cs="Bookman Old Style"/>
          <w:b/>
          <w:sz w:val="24"/>
          <w:szCs w:val="24"/>
        </w:rPr>
        <w:t xml:space="preserve"> </w:t>
      </w:r>
    </w:p>
    <w:p w14:paraId="4C7717A3" w14:textId="77777777" w:rsidR="002A39EF" w:rsidRDefault="002A39EF">
      <w:pPr>
        <w:jc w:val="center"/>
        <w:rPr>
          <w:rFonts w:ascii="Bookman Old Style" w:eastAsia="Bookman Old Style" w:hAnsi="Bookman Old Style" w:cs="Bookman Old Style"/>
          <w:b/>
          <w:sz w:val="24"/>
          <w:szCs w:val="24"/>
        </w:rPr>
      </w:pPr>
    </w:p>
    <w:p w14:paraId="0FD2A820" w14:textId="77777777" w:rsidR="002A39EF" w:rsidRDefault="002A39EF">
      <w:pPr>
        <w:jc w:val="center"/>
        <w:rPr>
          <w:rFonts w:ascii="Bookman Old Style" w:eastAsia="Bookman Old Style" w:hAnsi="Bookman Old Style" w:cs="Bookman Old Style"/>
          <w:b/>
          <w:sz w:val="24"/>
          <w:szCs w:val="24"/>
        </w:rPr>
      </w:pPr>
    </w:p>
    <w:p w14:paraId="1F889A49" w14:textId="77777777" w:rsidR="002A39EF" w:rsidRDefault="002A39EF">
      <w:pPr>
        <w:jc w:val="center"/>
        <w:rPr>
          <w:rFonts w:ascii="Bookman Old Style" w:eastAsia="Bookman Old Style" w:hAnsi="Bookman Old Style" w:cs="Bookman Old Style"/>
          <w:b/>
          <w:sz w:val="24"/>
          <w:szCs w:val="24"/>
        </w:rPr>
      </w:pPr>
    </w:p>
    <w:p w14:paraId="5693A102" w14:textId="77777777" w:rsidR="002A39EF" w:rsidRDefault="002A39EF">
      <w:pPr>
        <w:jc w:val="center"/>
        <w:rPr>
          <w:rFonts w:ascii="Times New Roman" w:eastAsia="Times New Roman" w:hAnsi="Times New Roman" w:cs="Times New Roman"/>
          <w:b/>
          <w:i/>
          <w:sz w:val="24"/>
          <w:szCs w:val="24"/>
        </w:rPr>
      </w:pPr>
    </w:p>
    <w:p w14:paraId="7894B64B" w14:textId="77777777" w:rsidR="002A39EF"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7C226303" w14:textId="77777777" w:rsidR="002A39EF" w:rsidRDefault="002A39EF">
      <w:pPr>
        <w:spacing w:line="34" w:lineRule="auto"/>
        <w:jc w:val="center"/>
        <w:rPr>
          <w:rFonts w:ascii="Times New Roman" w:eastAsia="Times New Roman" w:hAnsi="Times New Roman" w:cs="Times New Roman"/>
          <w:sz w:val="24"/>
          <w:szCs w:val="24"/>
        </w:rPr>
      </w:pPr>
    </w:p>
    <w:p w14:paraId="4E3D6F63" w14:textId="556ED2D4" w:rsidR="002A39EF" w:rsidRDefault="007917C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w:t>
      </w:r>
      <w:r w:rsidR="00C2448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ANKIT TOMAR</w:t>
      </w:r>
    </w:p>
    <w:p w14:paraId="25E70833" w14:textId="7810EBB7" w:rsidR="002A39EF" w:rsidRDefault="002E08D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Assistant </w:t>
      </w:r>
      <w:r w:rsidR="009927C5">
        <w:rPr>
          <w:rFonts w:ascii="Times New Roman" w:eastAsia="Times New Roman" w:hAnsi="Times New Roman" w:cs="Times New Roman"/>
          <w:b/>
          <w:sz w:val="24"/>
          <w:szCs w:val="24"/>
        </w:rPr>
        <w:t>Professor</w:t>
      </w:r>
    </w:p>
    <w:p w14:paraId="2B326133" w14:textId="77777777" w:rsidR="002A39EF" w:rsidRDefault="002A39EF">
      <w:pPr>
        <w:jc w:val="center"/>
        <w:rPr>
          <w:rFonts w:ascii="Times New Roman" w:eastAsia="Times New Roman" w:hAnsi="Times New Roman" w:cs="Times New Roman"/>
          <w:b/>
          <w:sz w:val="24"/>
          <w:szCs w:val="24"/>
        </w:rPr>
      </w:pPr>
    </w:p>
    <w:p w14:paraId="46C79EBE" w14:textId="77777777" w:rsidR="002A39EF" w:rsidRDefault="002A39EF">
      <w:pPr>
        <w:jc w:val="center"/>
        <w:rPr>
          <w:rFonts w:ascii="Times New Roman" w:eastAsia="Times New Roman" w:hAnsi="Times New Roman" w:cs="Times New Roman"/>
          <w:b/>
          <w:sz w:val="24"/>
          <w:szCs w:val="24"/>
        </w:rPr>
      </w:pPr>
    </w:p>
    <w:p w14:paraId="7321C838" w14:textId="77777777" w:rsidR="002A39EF" w:rsidRDefault="002A39EF">
      <w:pPr>
        <w:jc w:val="center"/>
        <w:rPr>
          <w:rFonts w:ascii="Times New Roman" w:eastAsia="Times New Roman" w:hAnsi="Times New Roman" w:cs="Times New Roman"/>
          <w:b/>
          <w:sz w:val="24"/>
          <w:szCs w:val="24"/>
        </w:rPr>
      </w:pPr>
    </w:p>
    <w:p w14:paraId="720B0D71" w14:textId="77777777" w:rsidR="002A39EF" w:rsidRDefault="00000000">
      <w:pPr>
        <w:jc w:val="center"/>
        <w:rPr>
          <w:rFonts w:ascii="Times New Roman" w:eastAsia="Times New Roman" w:hAnsi="Times New Roman" w:cs="Times New Roman"/>
          <w:b/>
          <w:sz w:val="24"/>
          <w:szCs w:val="24"/>
        </w:rPr>
      </w:pPr>
      <w:r>
        <w:rPr>
          <w:noProof/>
        </w:rPr>
        <w:drawing>
          <wp:inline distT="0" distB="0" distL="0" distR="0" wp14:anchorId="40A8BC03" wp14:editId="24418B98">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2D0FA70E" w14:textId="77777777" w:rsidR="002A39EF" w:rsidRDefault="002A39EF">
      <w:pPr>
        <w:jc w:val="center"/>
        <w:rPr>
          <w:rFonts w:ascii="Times New Roman" w:eastAsia="Times New Roman" w:hAnsi="Times New Roman" w:cs="Times New Roman"/>
          <w:b/>
          <w:sz w:val="24"/>
          <w:szCs w:val="24"/>
        </w:rPr>
      </w:pPr>
    </w:p>
    <w:p w14:paraId="4C88996E" w14:textId="77777777" w:rsidR="002A39EF" w:rsidRDefault="002A39EF">
      <w:pPr>
        <w:jc w:val="center"/>
        <w:rPr>
          <w:rFonts w:ascii="Times New Roman" w:eastAsia="Times New Roman" w:hAnsi="Times New Roman" w:cs="Times New Roman"/>
          <w:b/>
          <w:sz w:val="24"/>
          <w:szCs w:val="24"/>
        </w:rPr>
      </w:pPr>
    </w:p>
    <w:p w14:paraId="2F72E688" w14:textId="77777777" w:rsidR="002A39EF"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6602B384" w14:textId="77777777" w:rsidR="002A39EF"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0ADAD11" w14:textId="77777777" w:rsidR="002A39EF"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71D51E0B" w14:textId="77777777" w:rsidR="002A39EF"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2023</w:t>
      </w:r>
    </w:p>
    <w:p w14:paraId="17EE8708" w14:textId="77777777" w:rsidR="002A39EF" w:rsidRDefault="002A39EF">
      <w:pPr>
        <w:jc w:val="center"/>
        <w:rPr>
          <w:rFonts w:ascii="Bookman Old Style" w:eastAsia="Bookman Old Style" w:hAnsi="Bookman Old Style" w:cs="Bookman Old Style"/>
          <w:b/>
          <w:sz w:val="32"/>
          <w:szCs w:val="32"/>
        </w:rPr>
      </w:pPr>
    </w:p>
    <w:p w14:paraId="34BEFB46" w14:textId="77777777" w:rsidR="002A39EF" w:rsidRDefault="002A39EF">
      <w:pPr>
        <w:jc w:val="center"/>
        <w:rPr>
          <w:rFonts w:ascii="Bookman Old Style" w:eastAsia="Bookman Old Style" w:hAnsi="Bookman Old Style" w:cs="Bookman Old Style"/>
          <w:b/>
          <w:sz w:val="32"/>
          <w:szCs w:val="32"/>
        </w:rPr>
      </w:pPr>
    </w:p>
    <w:p w14:paraId="1DBA7D34" w14:textId="77777777" w:rsidR="002A39EF" w:rsidRDefault="002A39EF">
      <w:pPr>
        <w:jc w:val="center"/>
        <w:rPr>
          <w:rFonts w:ascii="Bookman Old Style" w:eastAsia="Bookman Old Style" w:hAnsi="Bookman Old Style" w:cs="Bookman Old Style"/>
          <w:b/>
          <w:sz w:val="32"/>
          <w:szCs w:val="32"/>
        </w:rPr>
      </w:pPr>
    </w:p>
    <w:p w14:paraId="16620664" w14:textId="77777777" w:rsidR="002A39EF"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01950B28" wp14:editId="4DD9B534">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041662B3" w14:textId="77777777" w:rsidR="002A39EF" w:rsidRDefault="002A39EF">
                            <w:pPr>
                              <w:textDirection w:val="btLr"/>
                            </w:pPr>
                          </w:p>
                        </w:txbxContent>
                      </wps:txbx>
                      <wps:bodyPr spcFirstLastPara="1" wrap="square" lIns="91425" tIns="91425" rIns="91425" bIns="91425" anchor="ctr" anchorCtr="0">
                        <a:noAutofit/>
                      </wps:bodyPr>
                    </wps:wsp>
                  </a:graphicData>
                </a:graphic>
              </wp:inline>
            </w:drawing>
          </mc:Choice>
          <mc:Fallback>
            <w:pict>
              <v:rect w14:anchorId="01950B28"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041662B3" w14:textId="77777777" w:rsidR="002A39EF" w:rsidRDefault="002A39EF">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34096429" wp14:editId="675436C9">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499BDD47" w14:textId="77777777" w:rsidR="002A39EF"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7B84DA69" w14:textId="77777777" w:rsidR="002A39EF"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32BBE462" w14:textId="77777777" w:rsidR="002A39EF" w:rsidRDefault="002A39EF">
      <w:pPr>
        <w:pBdr>
          <w:top w:val="nil"/>
          <w:left w:val="nil"/>
          <w:bottom w:val="nil"/>
          <w:right w:val="nil"/>
          <w:between w:val="nil"/>
        </w:pBdr>
        <w:jc w:val="center"/>
        <w:rPr>
          <w:rFonts w:ascii="Times New Roman" w:eastAsia="Times New Roman" w:hAnsi="Times New Roman" w:cs="Times New Roman"/>
          <w:b/>
          <w:color w:val="000000"/>
          <w:sz w:val="32"/>
          <w:szCs w:val="32"/>
        </w:rPr>
      </w:pPr>
    </w:p>
    <w:p w14:paraId="6D354F5A" w14:textId="77777777" w:rsidR="002A39EF" w:rsidRDefault="002A39EF">
      <w:pPr>
        <w:pBdr>
          <w:top w:val="nil"/>
          <w:left w:val="nil"/>
          <w:bottom w:val="nil"/>
          <w:right w:val="nil"/>
          <w:between w:val="nil"/>
        </w:pBdr>
        <w:jc w:val="both"/>
        <w:rPr>
          <w:rFonts w:ascii="Times New Roman" w:eastAsia="Times New Roman" w:hAnsi="Times New Roman" w:cs="Times New Roman"/>
          <w:color w:val="000000"/>
          <w:sz w:val="24"/>
          <w:szCs w:val="24"/>
        </w:rPr>
      </w:pPr>
    </w:p>
    <w:p w14:paraId="3132220A" w14:textId="62454FEC" w:rsidR="002A39EF" w:rsidRPr="00420CD7" w:rsidRDefault="00000000">
      <w:pPr>
        <w:tabs>
          <w:tab w:val="left" w:pos="90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E66B09">
        <w:rPr>
          <w:rFonts w:ascii="Times New Roman" w:eastAsia="Times New Roman" w:hAnsi="Times New Roman" w:cs="Times New Roman"/>
          <w:b/>
          <w:sz w:val="24"/>
          <w:szCs w:val="24"/>
        </w:rPr>
        <w:t>Driver Drowsiness Detection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7917C2">
        <w:rPr>
          <w:rFonts w:ascii="Times New Roman" w:eastAsia="Times New Roman" w:hAnsi="Times New Roman" w:cs="Times New Roman"/>
          <w:b/>
          <w:sz w:val="24"/>
          <w:szCs w:val="24"/>
        </w:rPr>
        <w:t>Mr. Ankit Tomar</w:t>
      </w:r>
      <w:r>
        <w:rPr>
          <w:rFonts w:ascii="Times New Roman" w:eastAsia="Times New Roman" w:hAnsi="Times New Roman" w:cs="Times New Roman"/>
          <w:b/>
          <w:sz w:val="24"/>
          <w:szCs w:val="24"/>
        </w:rPr>
        <w:t xml:space="preserve">, </w:t>
      </w:r>
      <w:r w:rsidR="00420CD7" w:rsidRPr="00420CD7">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Department of Computer Science and Engineering, Graphic Era (Deemed to be University), Dehradun.</w:t>
      </w:r>
    </w:p>
    <w:p w14:paraId="6B50944D" w14:textId="77777777" w:rsidR="002A39EF" w:rsidRDefault="002A39EF">
      <w:pPr>
        <w:spacing w:line="360" w:lineRule="auto"/>
        <w:jc w:val="both"/>
        <w:rPr>
          <w:rFonts w:ascii="Times New Roman" w:eastAsia="Times New Roman" w:hAnsi="Times New Roman" w:cs="Times New Roman"/>
          <w:sz w:val="24"/>
          <w:szCs w:val="24"/>
        </w:rPr>
      </w:pPr>
    </w:p>
    <w:p w14:paraId="0D56306F" w14:textId="77777777" w:rsidR="002A39E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E8CB983" w14:textId="77777777" w:rsidR="002A39EF" w:rsidRDefault="002A39EF">
      <w:pPr>
        <w:spacing w:line="360" w:lineRule="auto"/>
        <w:ind w:left="720" w:firstLine="720"/>
        <w:jc w:val="both"/>
        <w:rPr>
          <w:rFonts w:ascii="Times New Roman" w:eastAsia="Times New Roman" w:hAnsi="Times New Roman" w:cs="Times New Roman"/>
          <w:sz w:val="24"/>
          <w:szCs w:val="24"/>
        </w:rPr>
      </w:pPr>
    </w:p>
    <w:p w14:paraId="37B5B05B" w14:textId="44461716" w:rsidR="002A39EF" w:rsidRDefault="00333674" w:rsidP="00333674">
      <w:pPr>
        <w:spacing w:line="360" w:lineRule="auto"/>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              </w:t>
      </w:r>
      <w:r w:rsidR="005306FE">
        <w:rPr>
          <w:rFonts w:ascii="Times New Roman" w:eastAsia="Times New Roman" w:hAnsi="Times New Roman" w:cs="Times New Roman"/>
          <w:sz w:val="24"/>
          <w:szCs w:val="24"/>
        </w:rPr>
        <w:t>SHASHANK KOTHARI</w:t>
      </w:r>
      <w:r w:rsidR="007917C2">
        <w:rPr>
          <w:rFonts w:ascii="Times New Roman" w:eastAsia="Times New Roman" w:hAnsi="Times New Roman" w:cs="Times New Roman"/>
          <w:sz w:val="24"/>
          <w:szCs w:val="24"/>
        </w:rPr>
        <w:t xml:space="preserve">    </w:t>
      </w:r>
      <w:r w:rsidR="007917C2">
        <w:rPr>
          <w:rFonts w:ascii="Times New Roman" w:eastAsia="Times New Roman" w:hAnsi="Times New Roman" w:cs="Times New Roman"/>
          <w:sz w:val="24"/>
          <w:szCs w:val="24"/>
        </w:rPr>
        <w:tab/>
      </w:r>
      <w:r w:rsidR="007917C2">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7917C2">
        <w:rPr>
          <w:rFonts w:ascii="Times New Roman" w:eastAsia="Times New Roman" w:hAnsi="Times New Roman" w:cs="Times New Roman"/>
          <w:sz w:val="24"/>
          <w:szCs w:val="24"/>
        </w:rPr>
        <w:t>201</w:t>
      </w:r>
      <w:r w:rsidR="005306FE">
        <w:rPr>
          <w:rFonts w:ascii="Times New Roman" w:eastAsia="Times New Roman" w:hAnsi="Times New Roman" w:cs="Times New Roman"/>
          <w:sz w:val="24"/>
          <w:szCs w:val="24"/>
        </w:rPr>
        <w:t>7020</w:t>
      </w:r>
      <w:r w:rsidR="007917C2">
        <w:rPr>
          <w:rFonts w:ascii="Times New Roman" w:eastAsia="Times New Roman" w:hAnsi="Times New Roman" w:cs="Times New Roman"/>
          <w:sz w:val="24"/>
          <w:szCs w:val="24"/>
        </w:rPr>
        <w:tab/>
      </w:r>
      <w:r w:rsidR="007917C2">
        <w:rPr>
          <w:rFonts w:ascii="Times New Roman" w:eastAsia="Times New Roman" w:hAnsi="Times New Roman" w:cs="Times New Roman"/>
          <w:sz w:val="24"/>
          <w:szCs w:val="24"/>
        </w:rPr>
        <w:tab/>
      </w:r>
    </w:p>
    <w:p w14:paraId="503B5DC3" w14:textId="77777777" w:rsidR="002A39EF" w:rsidRDefault="002A39EF">
      <w:pPr>
        <w:spacing w:line="360" w:lineRule="auto"/>
        <w:jc w:val="both"/>
        <w:rPr>
          <w:rFonts w:ascii="Bookman Old Style" w:eastAsia="Bookman Old Style" w:hAnsi="Bookman Old Style" w:cs="Bookman Old Style"/>
          <w:sz w:val="24"/>
          <w:szCs w:val="24"/>
        </w:rPr>
      </w:pPr>
    </w:p>
    <w:p w14:paraId="1088DF5B" w14:textId="77777777" w:rsidR="002A39EF" w:rsidRDefault="002A39EF">
      <w:pPr>
        <w:pBdr>
          <w:bottom w:val="single" w:sz="12" w:space="1" w:color="000000"/>
        </w:pBdr>
        <w:spacing w:line="480" w:lineRule="auto"/>
        <w:jc w:val="center"/>
        <w:rPr>
          <w:rFonts w:ascii="Times New Roman" w:eastAsia="Times New Roman" w:hAnsi="Times New Roman" w:cs="Times New Roman"/>
          <w:b/>
          <w:sz w:val="36"/>
          <w:szCs w:val="36"/>
        </w:rPr>
      </w:pPr>
    </w:p>
    <w:p w14:paraId="6DED4D8B" w14:textId="77777777" w:rsidR="002A39EF" w:rsidRDefault="002A39EF">
      <w:pPr>
        <w:pBdr>
          <w:bottom w:val="single" w:sz="12" w:space="1" w:color="000000"/>
        </w:pBdr>
        <w:spacing w:line="480" w:lineRule="auto"/>
        <w:jc w:val="center"/>
        <w:rPr>
          <w:rFonts w:ascii="Times New Roman" w:eastAsia="Times New Roman" w:hAnsi="Times New Roman" w:cs="Times New Roman"/>
          <w:b/>
          <w:sz w:val="36"/>
          <w:szCs w:val="36"/>
        </w:rPr>
      </w:pPr>
    </w:p>
    <w:p w14:paraId="43C4C322" w14:textId="77777777" w:rsidR="002A39EF" w:rsidRDefault="002A39EF">
      <w:pPr>
        <w:pBdr>
          <w:bottom w:val="single" w:sz="12" w:space="1" w:color="000000"/>
        </w:pBdr>
        <w:spacing w:line="480" w:lineRule="auto"/>
        <w:jc w:val="center"/>
        <w:rPr>
          <w:rFonts w:ascii="Times New Roman" w:eastAsia="Times New Roman" w:hAnsi="Times New Roman" w:cs="Times New Roman"/>
          <w:b/>
          <w:sz w:val="36"/>
          <w:szCs w:val="36"/>
        </w:rPr>
      </w:pPr>
    </w:p>
    <w:p w14:paraId="6E7ED015" w14:textId="77777777" w:rsidR="002A39EF" w:rsidRDefault="002A39EF">
      <w:pPr>
        <w:pBdr>
          <w:bottom w:val="single" w:sz="12" w:space="1" w:color="000000"/>
        </w:pBdr>
        <w:spacing w:line="480" w:lineRule="auto"/>
        <w:jc w:val="center"/>
        <w:rPr>
          <w:rFonts w:ascii="Times New Roman" w:eastAsia="Times New Roman" w:hAnsi="Times New Roman" w:cs="Times New Roman"/>
          <w:b/>
          <w:sz w:val="36"/>
          <w:szCs w:val="36"/>
        </w:rPr>
      </w:pPr>
    </w:p>
    <w:p w14:paraId="1201A294" w14:textId="77777777" w:rsidR="002A39EF" w:rsidRDefault="002A39EF">
      <w:pPr>
        <w:pBdr>
          <w:bottom w:val="single" w:sz="12" w:space="1" w:color="000000"/>
        </w:pBdr>
        <w:spacing w:line="480" w:lineRule="auto"/>
        <w:jc w:val="center"/>
        <w:rPr>
          <w:rFonts w:ascii="Times New Roman" w:eastAsia="Times New Roman" w:hAnsi="Times New Roman" w:cs="Times New Roman"/>
          <w:b/>
          <w:sz w:val="36"/>
          <w:szCs w:val="36"/>
        </w:rPr>
      </w:pPr>
    </w:p>
    <w:p w14:paraId="63C6BF6F" w14:textId="77777777" w:rsidR="002A39EF" w:rsidRDefault="002A39EF">
      <w:pPr>
        <w:pBdr>
          <w:bottom w:val="single" w:sz="12" w:space="1" w:color="000000"/>
        </w:pBdr>
        <w:spacing w:line="480" w:lineRule="auto"/>
        <w:jc w:val="center"/>
        <w:rPr>
          <w:rFonts w:ascii="Times New Roman" w:eastAsia="Times New Roman" w:hAnsi="Times New Roman" w:cs="Times New Roman"/>
          <w:b/>
          <w:sz w:val="36"/>
          <w:szCs w:val="36"/>
        </w:rPr>
      </w:pPr>
    </w:p>
    <w:p w14:paraId="5AAB03F4" w14:textId="77777777" w:rsidR="002A39EF" w:rsidRDefault="002A39EF">
      <w:pPr>
        <w:pBdr>
          <w:bottom w:val="single" w:sz="12" w:space="1" w:color="000000"/>
        </w:pBdr>
        <w:spacing w:line="480" w:lineRule="auto"/>
        <w:jc w:val="center"/>
        <w:rPr>
          <w:rFonts w:ascii="Times New Roman" w:eastAsia="Times New Roman" w:hAnsi="Times New Roman" w:cs="Times New Roman"/>
          <w:b/>
          <w:sz w:val="36"/>
          <w:szCs w:val="36"/>
        </w:rPr>
      </w:pPr>
    </w:p>
    <w:p w14:paraId="0022DF2C" w14:textId="77777777" w:rsidR="002A39EF" w:rsidRDefault="002A39EF" w:rsidP="008A0E42">
      <w:pPr>
        <w:pBdr>
          <w:bottom w:val="single" w:sz="12" w:space="1" w:color="000000"/>
        </w:pBdr>
        <w:spacing w:line="480" w:lineRule="auto"/>
        <w:rPr>
          <w:rFonts w:ascii="Times New Roman" w:eastAsia="Times New Roman" w:hAnsi="Times New Roman" w:cs="Times New Roman"/>
          <w:b/>
          <w:sz w:val="36"/>
          <w:szCs w:val="36"/>
        </w:rPr>
      </w:pPr>
    </w:p>
    <w:p w14:paraId="54D83AFA" w14:textId="77777777" w:rsidR="002A39EF"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14:paraId="065B782B" w14:textId="77777777" w:rsidR="002A39EF" w:rsidRDefault="002A39EF">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2A39EF" w14:paraId="7ECF7380" w14:textId="77777777">
        <w:trPr>
          <w:trHeight w:val="449"/>
          <w:jc w:val="center"/>
        </w:trPr>
        <w:tc>
          <w:tcPr>
            <w:tcW w:w="1634" w:type="dxa"/>
          </w:tcPr>
          <w:p w14:paraId="7E1DC855" w14:textId="77777777" w:rsidR="002A39E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579B665B" w14:textId="77777777" w:rsidR="002A39E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7FB28619" w14:textId="77777777" w:rsidR="002A39E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A39EF" w14:paraId="5D4CA416" w14:textId="77777777">
        <w:trPr>
          <w:trHeight w:val="433"/>
          <w:jc w:val="center"/>
        </w:trPr>
        <w:tc>
          <w:tcPr>
            <w:tcW w:w="1634" w:type="dxa"/>
          </w:tcPr>
          <w:p w14:paraId="778EF09B" w14:textId="77777777" w:rsidR="002A39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41B154EF" w14:textId="77777777" w:rsidR="002A39E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4B141A95" w14:textId="52479098" w:rsidR="002A39EF" w:rsidRDefault="00CE6AC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2A39EF" w14:paraId="47CDF576" w14:textId="77777777">
        <w:trPr>
          <w:trHeight w:val="433"/>
          <w:jc w:val="center"/>
        </w:trPr>
        <w:tc>
          <w:tcPr>
            <w:tcW w:w="1634" w:type="dxa"/>
          </w:tcPr>
          <w:p w14:paraId="603FD7A7" w14:textId="77777777" w:rsidR="002A39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0C40FE95" w14:textId="77777777" w:rsidR="002A39E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34735699" w14:textId="12C09B69" w:rsidR="00CE6AC9" w:rsidRDefault="00CE6AC9" w:rsidP="00CE6AC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r>
      <w:tr w:rsidR="002A39EF" w14:paraId="2361FE47" w14:textId="77777777">
        <w:trPr>
          <w:trHeight w:val="433"/>
          <w:jc w:val="center"/>
        </w:trPr>
        <w:tc>
          <w:tcPr>
            <w:tcW w:w="1634" w:type="dxa"/>
          </w:tcPr>
          <w:p w14:paraId="434E8D74" w14:textId="77777777" w:rsidR="002A39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37956FF6" w14:textId="77777777" w:rsidR="002A39E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7AF4FB84" w14:textId="7AAB7202" w:rsidR="002A39EF" w:rsidRDefault="00CE6AC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5-6</w:t>
            </w:r>
          </w:p>
        </w:tc>
      </w:tr>
      <w:tr w:rsidR="002A39EF" w14:paraId="2308C651" w14:textId="77777777">
        <w:trPr>
          <w:trHeight w:val="449"/>
          <w:jc w:val="center"/>
        </w:trPr>
        <w:tc>
          <w:tcPr>
            <w:tcW w:w="1634" w:type="dxa"/>
          </w:tcPr>
          <w:p w14:paraId="01649F12" w14:textId="77777777" w:rsidR="002A39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0C372EA3" w14:textId="77777777" w:rsidR="002A39E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3C04E66D" w14:textId="6F03E091" w:rsidR="002A39EF" w:rsidRDefault="00CE6AC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7B59A8">
              <w:rPr>
                <w:rFonts w:ascii="Times New Roman" w:eastAsia="Times New Roman" w:hAnsi="Times New Roman" w:cs="Times New Roman"/>
                <w:b/>
                <w:sz w:val="24"/>
                <w:szCs w:val="24"/>
              </w:rPr>
              <w:t>-8</w:t>
            </w:r>
          </w:p>
        </w:tc>
      </w:tr>
      <w:tr w:rsidR="002A39EF" w14:paraId="747C9042" w14:textId="77777777">
        <w:trPr>
          <w:trHeight w:val="449"/>
          <w:jc w:val="center"/>
        </w:trPr>
        <w:tc>
          <w:tcPr>
            <w:tcW w:w="1634" w:type="dxa"/>
          </w:tcPr>
          <w:p w14:paraId="22ACE400" w14:textId="77777777" w:rsidR="002A39E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5DB38DEB" w14:textId="77777777" w:rsidR="002A39E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4C5859DF" w14:textId="42045BD1" w:rsidR="002A39EF" w:rsidRDefault="007B59A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2A39EF" w14:paraId="0055C43A" w14:textId="77777777">
        <w:trPr>
          <w:trHeight w:val="433"/>
          <w:jc w:val="center"/>
        </w:trPr>
        <w:tc>
          <w:tcPr>
            <w:tcW w:w="1634" w:type="dxa"/>
          </w:tcPr>
          <w:p w14:paraId="69B7226B" w14:textId="77777777" w:rsidR="002A39EF" w:rsidRDefault="002A39EF">
            <w:pPr>
              <w:jc w:val="center"/>
              <w:rPr>
                <w:rFonts w:ascii="Times New Roman" w:eastAsia="Times New Roman" w:hAnsi="Times New Roman" w:cs="Times New Roman"/>
                <w:sz w:val="24"/>
                <w:szCs w:val="24"/>
              </w:rPr>
            </w:pPr>
          </w:p>
        </w:tc>
        <w:tc>
          <w:tcPr>
            <w:tcW w:w="4449" w:type="dxa"/>
          </w:tcPr>
          <w:p w14:paraId="31B0592F" w14:textId="77777777" w:rsidR="002A39E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555A32A5" w14:textId="12423DA5" w:rsidR="002A39EF" w:rsidRDefault="007B59A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bl>
    <w:p w14:paraId="7555A834" w14:textId="77777777" w:rsidR="002A39EF" w:rsidRDefault="002A39EF">
      <w:pPr>
        <w:jc w:val="center"/>
        <w:rPr>
          <w:b/>
        </w:rPr>
      </w:pPr>
    </w:p>
    <w:p w14:paraId="7222C980" w14:textId="77777777" w:rsidR="002A39EF" w:rsidRDefault="002A39EF">
      <w:pPr>
        <w:spacing w:line="480" w:lineRule="auto"/>
        <w:jc w:val="center"/>
        <w:rPr>
          <w:rFonts w:ascii="Bookman Old Style" w:eastAsia="Bookman Old Style" w:hAnsi="Bookman Old Style" w:cs="Bookman Old Style"/>
          <w:sz w:val="32"/>
          <w:szCs w:val="32"/>
        </w:rPr>
      </w:pPr>
    </w:p>
    <w:p w14:paraId="3B993068" w14:textId="77777777" w:rsidR="002A39EF" w:rsidRDefault="002A39EF">
      <w:pPr>
        <w:spacing w:line="480" w:lineRule="auto"/>
        <w:jc w:val="center"/>
        <w:rPr>
          <w:rFonts w:ascii="Bookman Old Style" w:eastAsia="Bookman Old Style" w:hAnsi="Bookman Old Style" w:cs="Bookman Old Style"/>
          <w:sz w:val="32"/>
          <w:szCs w:val="32"/>
        </w:rPr>
      </w:pPr>
    </w:p>
    <w:p w14:paraId="7EE2D7D3" w14:textId="77777777" w:rsidR="002A39EF" w:rsidRDefault="002A39EF">
      <w:pPr>
        <w:spacing w:line="480" w:lineRule="auto"/>
        <w:jc w:val="center"/>
        <w:rPr>
          <w:rFonts w:ascii="Bookman Old Style" w:eastAsia="Bookman Old Style" w:hAnsi="Bookman Old Style" w:cs="Bookman Old Style"/>
          <w:sz w:val="32"/>
          <w:szCs w:val="32"/>
        </w:rPr>
      </w:pPr>
    </w:p>
    <w:p w14:paraId="5F7EB5E2" w14:textId="77777777" w:rsidR="002A39EF" w:rsidRDefault="002A39EF">
      <w:pPr>
        <w:spacing w:line="480" w:lineRule="auto"/>
        <w:jc w:val="center"/>
        <w:rPr>
          <w:rFonts w:ascii="Bookman Old Style" w:eastAsia="Bookman Old Style" w:hAnsi="Bookman Old Style" w:cs="Bookman Old Style"/>
          <w:sz w:val="32"/>
          <w:szCs w:val="32"/>
        </w:rPr>
      </w:pPr>
    </w:p>
    <w:p w14:paraId="1B147F3D" w14:textId="77777777" w:rsidR="002A39EF" w:rsidRDefault="002A39EF">
      <w:pPr>
        <w:spacing w:line="480" w:lineRule="auto"/>
        <w:jc w:val="center"/>
        <w:rPr>
          <w:rFonts w:ascii="Bookman Old Style" w:eastAsia="Bookman Old Style" w:hAnsi="Bookman Old Style" w:cs="Bookman Old Style"/>
          <w:sz w:val="32"/>
          <w:szCs w:val="32"/>
        </w:rPr>
      </w:pPr>
    </w:p>
    <w:p w14:paraId="7C61FC5B" w14:textId="77777777" w:rsidR="002A39EF" w:rsidRDefault="002A39EF">
      <w:pPr>
        <w:spacing w:line="480" w:lineRule="auto"/>
        <w:jc w:val="center"/>
        <w:rPr>
          <w:rFonts w:ascii="Bookman Old Style" w:eastAsia="Bookman Old Style" w:hAnsi="Bookman Old Style" w:cs="Bookman Old Style"/>
          <w:sz w:val="32"/>
          <w:szCs w:val="32"/>
        </w:rPr>
      </w:pPr>
    </w:p>
    <w:p w14:paraId="561B2DE9" w14:textId="77777777" w:rsidR="002A39EF" w:rsidRDefault="002A39EF">
      <w:pPr>
        <w:spacing w:line="480" w:lineRule="auto"/>
        <w:jc w:val="center"/>
        <w:rPr>
          <w:rFonts w:ascii="Bookman Old Style" w:eastAsia="Bookman Old Style" w:hAnsi="Bookman Old Style" w:cs="Bookman Old Style"/>
          <w:sz w:val="32"/>
          <w:szCs w:val="32"/>
        </w:rPr>
      </w:pPr>
    </w:p>
    <w:p w14:paraId="6BBD316A" w14:textId="77777777" w:rsidR="002A39EF" w:rsidRDefault="002A39EF">
      <w:pPr>
        <w:spacing w:line="480" w:lineRule="auto"/>
        <w:jc w:val="center"/>
        <w:rPr>
          <w:rFonts w:ascii="Bookman Old Style" w:eastAsia="Bookman Old Style" w:hAnsi="Bookman Old Style" w:cs="Bookman Old Style"/>
          <w:sz w:val="32"/>
          <w:szCs w:val="32"/>
        </w:rPr>
      </w:pPr>
    </w:p>
    <w:p w14:paraId="541D8D51" w14:textId="77777777" w:rsidR="002A39EF" w:rsidRDefault="002A39EF">
      <w:pPr>
        <w:spacing w:line="480" w:lineRule="auto"/>
        <w:jc w:val="center"/>
        <w:rPr>
          <w:rFonts w:ascii="Bookman Old Style" w:eastAsia="Bookman Old Style" w:hAnsi="Bookman Old Style" w:cs="Bookman Old Style"/>
          <w:sz w:val="32"/>
          <w:szCs w:val="32"/>
        </w:rPr>
      </w:pPr>
    </w:p>
    <w:p w14:paraId="0CC34627" w14:textId="77777777" w:rsidR="002A39EF" w:rsidRDefault="002A39EF">
      <w:pPr>
        <w:spacing w:line="480" w:lineRule="auto"/>
        <w:jc w:val="center"/>
        <w:rPr>
          <w:rFonts w:ascii="Bookman Old Style" w:eastAsia="Bookman Old Style" w:hAnsi="Bookman Old Style" w:cs="Bookman Old Style"/>
          <w:sz w:val="32"/>
          <w:szCs w:val="32"/>
        </w:rPr>
      </w:pPr>
    </w:p>
    <w:p w14:paraId="3A6704F5" w14:textId="77777777" w:rsidR="002A39EF" w:rsidRDefault="002A39EF">
      <w:pPr>
        <w:spacing w:line="480" w:lineRule="auto"/>
        <w:jc w:val="center"/>
        <w:rPr>
          <w:rFonts w:ascii="Bookman Old Style" w:eastAsia="Bookman Old Style" w:hAnsi="Bookman Old Style" w:cs="Bookman Old Style"/>
          <w:sz w:val="32"/>
          <w:szCs w:val="32"/>
        </w:rPr>
        <w:sectPr w:rsidR="002A39EF">
          <w:footerReference w:type="default" r:id="rId12"/>
          <w:pgSz w:w="11906" w:h="16838"/>
          <w:pgMar w:top="1440" w:right="1440" w:bottom="1440" w:left="1440" w:header="720" w:footer="720" w:gutter="0"/>
          <w:pgNumType w:start="1"/>
          <w:cols w:space="720"/>
        </w:sectPr>
      </w:pPr>
    </w:p>
    <w:p w14:paraId="1D360D16" w14:textId="77777777" w:rsidR="002A39EF"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3DA0D5EA" w14:textId="77777777" w:rsidR="002A39EF"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24D68A20" w14:textId="77777777" w:rsidR="002A39EF"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following sections, a brief introduction and the problem statement for the work has been included.</w:t>
      </w:r>
    </w:p>
    <w:p w14:paraId="557DB5A1" w14:textId="77777777" w:rsidR="002A39EF" w:rsidRDefault="00000000">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651F6C0E" w14:textId="77777777" w:rsidR="005306FE" w:rsidRPr="005306FE" w:rsidRDefault="005306FE" w:rsidP="00EA5EC3">
      <w:pPr>
        <w:spacing w:before="120" w:after="120" w:line="360" w:lineRule="auto"/>
        <w:jc w:val="both"/>
        <w:rPr>
          <w:rFonts w:ascii="Times New Roman" w:eastAsia="Times New Roman" w:hAnsi="Times New Roman" w:cs="Times New Roman"/>
          <w:sz w:val="24"/>
          <w:szCs w:val="24"/>
          <w:lang w:val="en-IN"/>
        </w:rPr>
      </w:pPr>
      <w:r w:rsidRPr="005306FE">
        <w:rPr>
          <w:rFonts w:ascii="Times New Roman" w:eastAsia="Times New Roman" w:hAnsi="Times New Roman" w:cs="Times New Roman"/>
          <w:sz w:val="24"/>
          <w:szCs w:val="24"/>
          <w:lang w:val="en-IN"/>
        </w:rPr>
        <w:t>In today's rapidly evolving world, ensuring road safety remains a paramount concern. The risks posed by driver fatigue and drowsiness are significant, leading to a substantial number of accidents annually. These incidents have severe repercussions, causing injuries, loss of lives, and imposing substantial economic burdens. To tackle this pressing issue, advanced technologies and intelligent systems have been developed to detect and prevent driver drowsiness in real-time.</w:t>
      </w:r>
    </w:p>
    <w:p w14:paraId="334EDDF2" w14:textId="77777777" w:rsidR="002D42E7" w:rsidRDefault="002D42E7" w:rsidP="00EA5EC3">
      <w:pPr>
        <w:spacing w:before="120" w:after="120" w:line="360" w:lineRule="auto"/>
        <w:jc w:val="both"/>
        <w:rPr>
          <w:rFonts w:ascii="Times New Roman" w:eastAsia="Times New Roman" w:hAnsi="Times New Roman" w:cs="Times New Roman"/>
          <w:sz w:val="24"/>
          <w:szCs w:val="24"/>
          <w:lang w:val="en-IN"/>
        </w:rPr>
      </w:pPr>
    </w:p>
    <w:p w14:paraId="606AD70A" w14:textId="65F99826" w:rsidR="00E66B09" w:rsidRDefault="005306FE" w:rsidP="00EA5EC3">
      <w:pPr>
        <w:spacing w:before="120" w:after="120" w:line="360" w:lineRule="auto"/>
        <w:jc w:val="both"/>
        <w:rPr>
          <w:rFonts w:ascii="Times New Roman" w:eastAsia="Times New Roman" w:hAnsi="Times New Roman" w:cs="Times New Roman"/>
          <w:sz w:val="24"/>
          <w:szCs w:val="24"/>
          <w:lang w:val="en-IN"/>
        </w:rPr>
      </w:pPr>
      <w:r w:rsidRPr="005306FE">
        <w:rPr>
          <w:rFonts w:ascii="Times New Roman" w:eastAsia="Times New Roman" w:hAnsi="Times New Roman" w:cs="Times New Roman"/>
          <w:sz w:val="24"/>
          <w:szCs w:val="24"/>
          <w:lang w:val="en-IN"/>
        </w:rPr>
        <w:t>Our project is dedicated to the development of a robust and efficient system for detecting driver drowsiness. Through harnessing the capabilities of machine learning and computer vision, our objective is to create a dependable solution capable of accurately recognizing indicators of driver fatigue and issuing timely alerts to prevent potential accidents. Our overarching aim is to augment road safety, curtail the occurrence of accidents caused by drowsy driving, and safeguard the lives of both drivers and passengers.</w:t>
      </w:r>
    </w:p>
    <w:p w14:paraId="10E67814" w14:textId="77777777" w:rsidR="00E66B09" w:rsidRDefault="00E66B09" w:rsidP="00E66B09">
      <w:pPr>
        <w:spacing w:before="120" w:after="120" w:line="360" w:lineRule="auto"/>
        <w:jc w:val="both"/>
        <w:rPr>
          <w:rFonts w:ascii="Times New Roman" w:eastAsia="Times New Roman" w:hAnsi="Times New Roman" w:cs="Times New Roman"/>
          <w:sz w:val="24"/>
          <w:szCs w:val="24"/>
          <w:lang w:val="en-IN"/>
        </w:rPr>
      </w:pPr>
    </w:p>
    <w:p w14:paraId="36933B2E" w14:textId="77777777" w:rsidR="00E66B09" w:rsidRDefault="00E66B09" w:rsidP="00E66B09">
      <w:pPr>
        <w:spacing w:before="120" w:after="120" w:line="360" w:lineRule="auto"/>
        <w:jc w:val="both"/>
        <w:rPr>
          <w:rFonts w:ascii="Times New Roman" w:eastAsia="Times New Roman" w:hAnsi="Times New Roman" w:cs="Times New Roman"/>
          <w:sz w:val="24"/>
          <w:szCs w:val="24"/>
          <w:lang w:val="en-IN"/>
        </w:rPr>
      </w:pPr>
    </w:p>
    <w:p w14:paraId="70CCCA57" w14:textId="77777777" w:rsidR="00E66B09" w:rsidRDefault="00E66B09" w:rsidP="00E66B09">
      <w:pPr>
        <w:spacing w:before="120" w:after="120" w:line="360" w:lineRule="auto"/>
        <w:jc w:val="both"/>
        <w:rPr>
          <w:rFonts w:ascii="Times New Roman" w:eastAsia="Times New Roman" w:hAnsi="Times New Roman" w:cs="Times New Roman"/>
          <w:sz w:val="24"/>
          <w:szCs w:val="24"/>
          <w:lang w:val="en-IN"/>
        </w:rPr>
      </w:pPr>
    </w:p>
    <w:p w14:paraId="472909DD" w14:textId="77777777" w:rsidR="00E66B09" w:rsidRDefault="00E66B09" w:rsidP="00E66B09">
      <w:pPr>
        <w:spacing w:before="120" w:after="120" w:line="360" w:lineRule="auto"/>
        <w:jc w:val="both"/>
        <w:rPr>
          <w:rFonts w:ascii="Times New Roman" w:eastAsia="Times New Roman" w:hAnsi="Times New Roman" w:cs="Times New Roman"/>
          <w:sz w:val="24"/>
          <w:szCs w:val="24"/>
          <w:lang w:val="en-IN"/>
        </w:rPr>
      </w:pPr>
    </w:p>
    <w:p w14:paraId="2DCE192E" w14:textId="77777777" w:rsidR="00E66B09" w:rsidRDefault="00E66B09" w:rsidP="00E66B09">
      <w:pPr>
        <w:spacing w:before="120" w:after="120" w:line="360" w:lineRule="auto"/>
        <w:jc w:val="both"/>
        <w:rPr>
          <w:rFonts w:ascii="Times New Roman" w:eastAsia="Times New Roman" w:hAnsi="Times New Roman" w:cs="Times New Roman"/>
          <w:sz w:val="24"/>
          <w:szCs w:val="24"/>
          <w:lang w:val="en-IN"/>
        </w:rPr>
      </w:pPr>
    </w:p>
    <w:p w14:paraId="23E5AFA0" w14:textId="77777777" w:rsidR="00E66B09" w:rsidRDefault="00E66B09" w:rsidP="00E66B09">
      <w:pPr>
        <w:spacing w:before="120" w:after="120" w:line="360" w:lineRule="auto"/>
        <w:jc w:val="both"/>
        <w:rPr>
          <w:rFonts w:ascii="Times New Roman" w:eastAsia="Times New Roman" w:hAnsi="Times New Roman" w:cs="Times New Roman"/>
          <w:sz w:val="24"/>
          <w:szCs w:val="24"/>
          <w:lang w:val="en-IN"/>
        </w:rPr>
      </w:pPr>
    </w:p>
    <w:p w14:paraId="3BE1E34A" w14:textId="77777777" w:rsidR="00E66B09" w:rsidRDefault="00E66B09" w:rsidP="00E66B09">
      <w:pPr>
        <w:spacing w:before="120" w:after="120" w:line="360" w:lineRule="auto"/>
        <w:jc w:val="both"/>
        <w:rPr>
          <w:rFonts w:ascii="Times New Roman" w:eastAsia="Times New Roman" w:hAnsi="Times New Roman" w:cs="Times New Roman"/>
          <w:sz w:val="24"/>
          <w:szCs w:val="24"/>
          <w:lang w:val="en-IN"/>
        </w:rPr>
      </w:pPr>
    </w:p>
    <w:p w14:paraId="26BD7242" w14:textId="77777777" w:rsidR="00E66B09" w:rsidRDefault="00E66B09" w:rsidP="00E66B09">
      <w:pPr>
        <w:spacing w:before="120" w:after="120" w:line="360" w:lineRule="auto"/>
        <w:jc w:val="both"/>
        <w:rPr>
          <w:rFonts w:ascii="Times New Roman" w:eastAsia="Times New Roman" w:hAnsi="Times New Roman" w:cs="Times New Roman"/>
          <w:sz w:val="24"/>
          <w:szCs w:val="24"/>
          <w:lang w:val="en-IN"/>
        </w:rPr>
      </w:pPr>
    </w:p>
    <w:p w14:paraId="28488FE5" w14:textId="77777777" w:rsidR="00E66B09" w:rsidRPr="00C67AA9" w:rsidRDefault="00E66B09" w:rsidP="00E66B09">
      <w:pPr>
        <w:spacing w:before="120" w:after="120" w:line="360" w:lineRule="auto"/>
        <w:jc w:val="both"/>
        <w:rPr>
          <w:rFonts w:ascii="Times New Roman" w:eastAsia="Times New Roman" w:hAnsi="Times New Roman" w:cs="Times New Roman"/>
          <w:b/>
          <w:bCs/>
          <w:color w:val="000000"/>
          <w:sz w:val="20"/>
          <w:szCs w:val="20"/>
          <w:lang w:val="en-IN"/>
        </w:rPr>
      </w:pPr>
    </w:p>
    <w:p w14:paraId="3C667D5B" w14:textId="1E114F2E" w:rsidR="00B03CCD" w:rsidRPr="00CE6AC9" w:rsidRDefault="00CE6AC9" w:rsidP="00900641">
      <w:pPr>
        <w:spacing w:before="120" w:after="120" w:line="360" w:lineRule="auto"/>
        <w:jc w:val="both"/>
        <w:rPr>
          <w:rFonts w:ascii="Times New Roman" w:eastAsia="Times New Roman" w:hAnsi="Times New Roman" w:cs="Times New Roman"/>
          <w:b/>
          <w:bCs/>
          <w:sz w:val="28"/>
          <w:szCs w:val="28"/>
          <w:lang w:val="en-IN"/>
        </w:rPr>
      </w:pPr>
      <w:r w:rsidRPr="00CE6AC9">
        <w:rPr>
          <w:rFonts w:ascii="Times New Roman" w:eastAsia="Times New Roman" w:hAnsi="Times New Roman" w:cs="Times New Roman"/>
          <w:b/>
          <w:bCs/>
          <w:sz w:val="28"/>
          <w:szCs w:val="28"/>
          <w:lang w:val="en-IN"/>
        </w:rPr>
        <w:lastRenderedPageBreak/>
        <w:t>1.2 Problem statement</w:t>
      </w:r>
    </w:p>
    <w:p w14:paraId="31F96A61" w14:textId="77777777" w:rsidR="002D42E7" w:rsidRPr="002D42E7" w:rsidRDefault="002D42E7" w:rsidP="002D42E7">
      <w:pPr>
        <w:spacing w:before="120" w:after="120" w:line="360" w:lineRule="auto"/>
        <w:jc w:val="both"/>
        <w:rPr>
          <w:rFonts w:ascii="Times New Roman" w:eastAsia="Times New Roman" w:hAnsi="Times New Roman" w:cs="Times New Roman"/>
          <w:sz w:val="24"/>
          <w:szCs w:val="24"/>
          <w:lang w:val="en-IN"/>
        </w:rPr>
      </w:pPr>
      <w:r w:rsidRPr="002D42E7">
        <w:rPr>
          <w:rFonts w:ascii="Times New Roman" w:eastAsia="Times New Roman" w:hAnsi="Times New Roman" w:cs="Times New Roman"/>
          <w:sz w:val="24"/>
          <w:szCs w:val="24"/>
          <w:lang w:val="en-IN"/>
        </w:rPr>
        <w:t>The prevalence of drowsy driving poses a significant risk to road safety worldwide, resulting in a substantial number of accidents and fatalities. Existing solutions for detecting and preventing driver drowsiness in real-time are inadequate, highlighting the urgent need for a reliable and efficient system. A crucial challenge is to develop a driver drowsiness detection system that can accurately recognize fatigue signs and promptly alert drivers before potential accidents occur.</w:t>
      </w:r>
    </w:p>
    <w:p w14:paraId="4872D1D2" w14:textId="77777777" w:rsidR="002D42E7" w:rsidRPr="002D42E7" w:rsidRDefault="002D42E7" w:rsidP="002D42E7">
      <w:pPr>
        <w:spacing w:before="120" w:after="120" w:line="360" w:lineRule="auto"/>
        <w:jc w:val="both"/>
        <w:rPr>
          <w:rFonts w:ascii="Times New Roman" w:eastAsia="Times New Roman" w:hAnsi="Times New Roman" w:cs="Times New Roman"/>
          <w:sz w:val="24"/>
          <w:szCs w:val="24"/>
          <w:lang w:val="en-IN"/>
        </w:rPr>
      </w:pPr>
      <w:r w:rsidRPr="002D42E7">
        <w:rPr>
          <w:rFonts w:ascii="Times New Roman" w:eastAsia="Times New Roman" w:hAnsi="Times New Roman" w:cs="Times New Roman"/>
          <w:sz w:val="24"/>
          <w:szCs w:val="24"/>
          <w:lang w:val="en-IN"/>
        </w:rPr>
        <w:t>Current approaches to addressing drowsy driving suffer from limitations and inadequacies. Traditional methods, such as subjective self-assessment or fixed-time reminders, fail to consider individual variations in fatigue levels and may not provide timely warnings. Moreover, placing the sole responsibility on drivers to assess their own fatigue levels accurately and react appropriately is unreliable.</w:t>
      </w:r>
    </w:p>
    <w:p w14:paraId="77E8432C" w14:textId="77777777" w:rsidR="002D42E7" w:rsidRPr="002D42E7" w:rsidRDefault="002D42E7" w:rsidP="002D42E7">
      <w:pPr>
        <w:spacing w:before="120" w:after="120" w:line="360" w:lineRule="auto"/>
        <w:jc w:val="both"/>
        <w:rPr>
          <w:rFonts w:ascii="Times New Roman" w:eastAsia="Times New Roman" w:hAnsi="Times New Roman" w:cs="Times New Roman"/>
          <w:sz w:val="24"/>
          <w:szCs w:val="24"/>
          <w:lang w:val="en-IN"/>
        </w:rPr>
      </w:pPr>
      <w:r w:rsidRPr="002D42E7">
        <w:rPr>
          <w:rFonts w:ascii="Times New Roman" w:eastAsia="Times New Roman" w:hAnsi="Times New Roman" w:cs="Times New Roman"/>
          <w:sz w:val="24"/>
          <w:szCs w:val="24"/>
          <w:lang w:val="en-IN"/>
        </w:rPr>
        <w:t>Hence, the objective of this project is to create an advanced driver drowsiness detection system that leverages cutting-edge technologies like machine learning and computer vision. The system will effectively identify and notify drivers experiencing drowsiness by monitoring crucial indicators such as eye closure duration, blink patterns, and head movements in real-time. The system aims to accurately classify driver states and enhance road safety significantly.</w:t>
      </w:r>
    </w:p>
    <w:p w14:paraId="6282149F" w14:textId="3FC62E8E" w:rsidR="00C67AA9" w:rsidRPr="00C67AA9" w:rsidRDefault="00C67AA9" w:rsidP="00B03CCD">
      <w:pPr>
        <w:spacing w:before="120" w:after="120" w:line="360" w:lineRule="auto"/>
        <w:jc w:val="both"/>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sz w:val="24"/>
          <w:szCs w:val="24"/>
          <w:lang w:val="en-IN"/>
        </w:rPr>
        <w:t xml:space="preserve">                          </w:t>
      </w:r>
    </w:p>
    <w:p w14:paraId="64A01D5F" w14:textId="77777777" w:rsidR="000F3C80" w:rsidRDefault="000F3C80">
      <w:pPr>
        <w:spacing w:line="480" w:lineRule="auto"/>
        <w:jc w:val="both"/>
        <w:rPr>
          <w:rFonts w:ascii="Times New Roman" w:eastAsia="Times New Roman" w:hAnsi="Times New Roman" w:cs="Times New Roman"/>
          <w:b/>
          <w:sz w:val="32"/>
          <w:szCs w:val="32"/>
        </w:rPr>
      </w:pPr>
    </w:p>
    <w:p w14:paraId="4D35B268" w14:textId="77777777" w:rsidR="00E66B09" w:rsidRDefault="00E66B09">
      <w:pPr>
        <w:spacing w:line="480" w:lineRule="auto"/>
        <w:jc w:val="both"/>
        <w:rPr>
          <w:rFonts w:ascii="Times New Roman" w:eastAsia="Times New Roman" w:hAnsi="Times New Roman" w:cs="Times New Roman"/>
          <w:b/>
          <w:sz w:val="32"/>
          <w:szCs w:val="32"/>
        </w:rPr>
      </w:pPr>
    </w:p>
    <w:p w14:paraId="413D5B23" w14:textId="77777777" w:rsidR="00E66B09" w:rsidRDefault="00E66B09">
      <w:pPr>
        <w:spacing w:line="480" w:lineRule="auto"/>
        <w:jc w:val="both"/>
        <w:rPr>
          <w:rFonts w:ascii="Times New Roman" w:eastAsia="Times New Roman" w:hAnsi="Times New Roman" w:cs="Times New Roman"/>
          <w:b/>
          <w:sz w:val="32"/>
          <w:szCs w:val="32"/>
        </w:rPr>
      </w:pPr>
    </w:p>
    <w:p w14:paraId="0A94C4C7" w14:textId="77777777" w:rsidR="00E66B09" w:rsidRDefault="00E66B09">
      <w:pPr>
        <w:spacing w:line="480" w:lineRule="auto"/>
        <w:jc w:val="both"/>
        <w:rPr>
          <w:rFonts w:ascii="Times New Roman" w:eastAsia="Times New Roman" w:hAnsi="Times New Roman" w:cs="Times New Roman"/>
          <w:b/>
          <w:sz w:val="32"/>
          <w:szCs w:val="32"/>
        </w:rPr>
      </w:pPr>
    </w:p>
    <w:p w14:paraId="2B43B090" w14:textId="77777777" w:rsidR="00E66B09" w:rsidRDefault="00E66B09">
      <w:pPr>
        <w:spacing w:line="480" w:lineRule="auto"/>
        <w:jc w:val="both"/>
        <w:rPr>
          <w:rFonts w:ascii="Times New Roman" w:eastAsia="Times New Roman" w:hAnsi="Times New Roman" w:cs="Times New Roman"/>
          <w:b/>
          <w:sz w:val="32"/>
          <w:szCs w:val="32"/>
        </w:rPr>
      </w:pPr>
    </w:p>
    <w:p w14:paraId="53FDCFD7" w14:textId="77777777" w:rsidR="00E66B09" w:rsidRDefault="00E66B09">
      <w:pPr>
        <w:spacing w:line="480" w:lineRule="auto"/>
        <w:jc w:val="both"/>
        <w:rPr>
          <w:rFonts w:ascii="Times New Roman" w:eastAsia="Times New Roman" w:hAnsi="Times New Roman" w:cs="Times New Roman"/>
          <w:b/>
          <w:sz w:val="32"/>
          <w:szCs w:val="32"/>
        </w:rPr>
      </w:pPr>
    </w:p>
    <w:p w14:paraId="701F8A5C" w14:textId="77777777" w:rsidR="00E66B09" w:rsidRDefault="00E66B09">
      <w:pPr>
        <w:spacing w:line="480" w:lineRule="auto"/>
        <w:jc w:val="both"/>
        <w:rPr>
          <w:rFonts w:ascii="Times New Roman" w:eastAsia="Times New Roman" w:hAnsi="Times New Roman" w:cs="Times New Roman"/>
          <w:b/>
          <w:sz w:val="32"/>
          <w:szCs w:val="32"/>
        </w:rPr>
      </w:pPr>
    </w:p>
    <w:p w14:paraId="038D8373" w14:textId="77777777" w:rsidR="000776FF" w:rsidRDefault="000776FF">
      <w:pPr>
        <w:spacing w:line="480" w:lineRule="auto"/>
        <w:jc w:val="both"/>
        <w:rPr>
          <w:rFonts w:ascii="Times New Roman" w:eastAsia="Times New Roman" w:hAnsi="Times New Roman" w:cs="Times New Roman"/>
          <w:b/>
          <w:sz w:val="32"/>
          <w:szCs w:val="32"/>
        </w:rPr>
      </w:pPr>
    </w:p>
    <w:p w14:paraId="40A8E695" w14:textId="00E8F1B6" w:rsidR="002A39EF"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2AA2B00E" w14:textId="77777777" w:rsidR="002A39EF"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7321F177" w14:textId="77777777" w:rsidR="005661D0" w:rsidRPr="005661D0" w:rsidRDefault="005661D0" w:rsidP="00EA5EC3">
      <w:pPr>
        <w:spacing w:before="120" w:after="120" w:line="360" w:lineRule="auto"/>
        <w:jc w:val="both"/>
        <w:rPr>
          <w:rFonts w:ascii="Times New Roman" w:eastAsia="Times New Roman" w:hAnsi="Times New Roman" w:cs="Times New Roman"/>
          <w:sz w:val="24"/>
          <w:szCs w:val="24"/>
          <w:lang w:val="en-IN"/>
        </w:rPr>
      </w:pPr>
      <w:r w:rsidRPr="005661D0">
        <w:rPr>
          <w:rFonts w:ascii="Times New Roman" w:eastAsia="Times New Roman" w:hAnsi="Times New Roman" w:cs="Times New Roman"/>
          <w:sz w:val="24"/>
          <w:szCs w:val="24"/>
          <w:lang w:val="en-IN"/>
        </w:rPr>
        <w:t>This chapter focuses on recent research conducted by various authors in the field of object detection, including humans, vehicles, tanks, and more, within surveillance videos. Surveillance is of increasing importance as it enables long-term tracking of objects in diverse environments. However, detecting and tracking objects in surveillance videos present several challenges, including varying illumination conditions, complex and dynamic backgrounds, and the presence of occlusions. Consequently, these models are primarily utilized in scenarios where clear detection of distinct human bodies or other objects can be achieved based on their dimensions, such as length, width, and height.</w:t>
      </w:r>
    </w:p>
    <w:p w14:paraId="7839583D" w14:textId="77777777" w:rsidR="005661D0" w:rsidRPr="005661D0" w:rsidRDefault="005661D0" w:rsidP="00EA5EC3">
      <w:pPr>
        <w:spacing w:before="120" w:after="120" w:line="360" w:lineRule="auto"/>
        <w:jc w:val="both"/>
        <w:rPr>
          <w:rFonts w:ascii="Times New Roman" w:eastAsia="Times New Roman" w:hAnsi="Times New Roman" w:cs="Times New Roman"/>
          <w:sz w:val="24"/>
          <w:szCs w:val="24"/>
          <w:lang w:val="en-IN"/>
        </w:rPr>
      </w:pPr>
      <w:r w:rsidRPr="005661D0">
        <w:rPr>
          <w:rFonts w:ascii="Times New Roman" w:eastAsia="Times New Roman" w:hAnsi="Times New Roman" w:cs="Times New Roman"/>
          <w:sz w:val="24"/>
          <w:szCs w:val="24"/>
          <w:lang w:val="en-IN"/>
        </w:rPr>
        <w:t>Researchers have proposed heterogeneous techniques for object tracking, detection, and identification in videos. Physiological parameters-based techniques focus on detecting drowsiness by monitoring drivers' physical conditions, including heart rate, pulse rate, breathing rate, respiratory rate, and body temperature. These biological parameters offer increased reliability and accuracy in drowsiness detection as they directly reflect the driver's physical state. Fatigue or drowsiness leads to changes in physiological parameters such as decreased blood pressure, heart rate, and body temperature. Drowsiness detection systems based on physiological parameters can identify these changes and alert the driver when they are approaching a sleep state.</w:t>
      </w:r>
    </w:p>
    <w:p w14:paraId="6F3E97FC" w14:textId="77777777" w:rsidR="00863403" w:rsidRDefault="005661D0" w:rsidP="00EA5EC3">
      <w:pPr>
        <w:spacing w:before="120" w:after="120" w:line="360" w:lineRule="auto"/>
        <w:jc w:val="both"/>
        <w:rPr>
          <w:rFonts w:ascii="Times New Roman" w:eastAsia="Times New Roman" w:hAnsi="Times New Roman" w:cs="Times New Roman"/>
          <w:sz w:val="24"/>
          <w:szCs w:val="24"/>
          <w:lang w:val="en-IN"/>
        </w:rPr>
      </w:pPr>
      <w:r w:rsidRPr="005661D0">
        <w:rPr>
          <w:rFonts w:ascii="Times New Roman" w:eastAsia="Times New Roman" w:hAnsi="Times New Roman" w:cs="Times New Roman"/>
          <w:sz w:val="24"/>
          <w:szCs w:val="24"/>
          <w:lang w:val="en-IN"/>
        </w:rPr>
        <w:t xml:space="preserve">In conclusion, this chapter reviews the recent advancements in object detection and tracking in surveillance videos. </w:t>
      </w:r>
    </w:p>
    <w:p w14:paraId="7AAB215C" w14:textId="77777777" w:rsidR="00863403" w:rsidRDefault="00863403" w:rsidP="0091789F">
      <w:pPr>
        <w:spacing w:before="120" w:after="120" w:line="360" w:lineRule="auto"/>
        <w:jc w:val="both"/>
        <w:rPr>
          <w:rFonts w:ascii="Times New Roman" w:eastAsia="Times New Roman" w:hAnsi="Times New Roman" w:cs="Times New Roman"/>
          <w:sz w:val="24"/>
          <w:szCs w:val="24"/>
          <w:lang w:val="en-IN"/>
        </w:rPr>
      </w:pPr>
    </w:p>
    <w:p w14:paraId="50AC5C83" w14:textId="3F7B5CFD" w:rsidR="0091789F" w:rsidRPr="00863403" w:rsidRDefault="0091789F" w:rsidP="0091789F">
      <w:pPr>
        <w:spacing w:before="120" w:after="120" w:line="360" w:lineRule="auto"/>
        <w:jc w:val="both"/>
        <w:rPr>
          <w:rFonts w:ascii="Times New Roman" w:eastAsia="Times New Roman" w:hAnsi="Times New Roman" w:cs="Times New Roman"/>
          <w:sz w:val="24"/>
          <w:szCs w:val="24"/>
          <w:lang w:val="en-IN"/>
        </w:rPr>
      </w:pPr>
      <w:r w:rsidRPr="008D2F1A">
        <w:rPr>
          <w:rFonts w:ascii="Times New Roman" w:eastAsia="Times New Roman" w:hAnsi="Times New Roman" w:cs="Times New Roman"/>
          <w:b/>
          <w:bCs/>
          <w:sz w:val="24"/>
          <w:szCs w:val="24"/>
        </w:rPr>
        <w:t>1) EEG-BASED DRIVER FATIGUE DETECTION</w:t>
      </w:r>
    </w:p>
    <w:p w14:paraId="7E38FDFE" w14:textId="77777777" w:rsidR="008F0598" w:rsidRPr="008F0598" w:rsidRDefault="008F0598" w:rsidP="00EA5EC3">
      <w:pPr>
        <w:spacing w:before="120" w:after="120" w:line="360" w:lineRule="auto"/>
        <w:jc w:val="both"/>
        <w:rPr>
          <w:rFonts w:ascii="Times New Roman" w:eastAsia="Times New Roman" w:hAnsi="Times New Roman" w:cs="Times New Roman"/>
          <w:sz w:val="24"/>
          <w:szCs w:val="24"/>
          <w:lang w:val="en-IN"/>
        </w:rPr>
      </w:pPr>
      <w:r w:rsidRPr="008F0598">
        <w:rPr>
          <w:rFonts w:ascii="Times New Roman" w:eastAsia="Times New Roman" w:hAnsi="Times New Roman" w:cs="Times New Roman"/>
          <w:sz w:val="24"/>
          <w:szCs w:val="24"/>
          <w:lang w:val="en-IN"/>
        </w:rPr>
        <w:t>EEG-based driver fatigue detection is an advanced method that utilizes electroencephalography (EEG) technology to monitor and identify signs of fatigue in drivers. By measuring the electrical activity of the brain through electrodes placed on the scalp, EEG enables the analysis of brainwave patterns associated with different mental states.</w:t>
      </w:r>
    </w:p>
    <w:p w14:paraId="6B74E7F1" w14:textId="490A561F" w:rsidR="008F0598" w:rsidRPr="008F0598" w:rsidRDefault="008F0598" w:rsidP="00EA5EC3">
      <w:pPr>
        <w:spacing w:before="120" w:after="120" w:line="360" w:lineRule="auto"/>
        <w:jc w:val="both"/>
        <w:rPr>
          <w:rFonts w:ascii="Times New Roman" w:eastAsia="Times New Roman" w:hAnsi="Times New Roman" w:cs="Times New Roman"/>
          <w:sz w:val="24"/>
          <w:szCs w:val="24"/>
          <w:lang w:val="en-IN"/>
        </w:rPr>
      </w:pPr>
      <w:r w:rsidRPr="008F0598">
        <w:rPr>
          <w:rFonts w:ascii="Times New Roman" w:eastAsia="Times New Roman" w:hAnsi="Times New Roman" w:cs="Times New Roman"/>
          <w:sz w:val="24"/>
          <w:szCs w:val="24"/>
          <w:lang w:val="en-IN"/>
        </w:rPr>
        <w:t xml:space="preserve">In the context of detecting driver fatigue, specific regions of the driver's scalp are equipped with EEG electrodes to capture brainwave signals. These signals are then processed and </w:t>
      </w:r>
      <w:proofErr w:type="spellStart"/>
      <w:r w:rsidRPr="008F0598">
        <w:rPr>
          <w:rFonts w:ascii="Times New Roman" w:eastAsia="Times New Roman" w:hAnsi="Times New Roman" w:cs="Times New Roman"/>
          <w:sz w:val="24"/>
          <w:szCs w:val="24"/>
          <w:lang w:val="en-IN"/>
        </w:rPr>
        <w:lastRenderedPageBreak/>
        <w:t>analy</w:t>
      </w:r>
      <w:r>
        <w:rPr>
          <w:rFonts w:ascii="Times New Roman" w:eastAsia="Times New Roman" w:hAnsi="Times New Roman" w:cs="Times New Roman"/>
          <w:sz w:val="24"/>
          <w:szCs w:val="24"/>
          <w:lang w:val="en-IN"/>
        </w:rPr>
        <w:t>z</w:t>
      </w:r>
      <w:r w:rsidRPr="008F0598">
        <w:rPr>
          <w:rFonts w:ascii="Times New Roman" w:eastAsia="Times New Roman" w:hAnsi="Times New Roman" w:cs="Times New Roman"/>
          <w:sz w:val="24"/>
          <w:szCs w:val="24"/>
          <w:lang w:val="en-IN"/>
        </w:rPr>
        <w:t>ed</w:t>
      </w:r>
      <w:proofErr w:type="spellEnd"/>
      <w:r w:rsidRPr="008F0598">
        <w:rPr>
          <w:rFonts w:ascii="Times New Roman" w:eastAsia="Times New Roman" w:hAnsi="Times New Roman" w:cs="Times New Roman"/>
          <w:sz w:val="24"/>
          <w:szCs w:val="24"/>
          <w:lang w:val="en-IN"/>
        </w:rPr>
        <w:t xml:space="preserve"> to detect patterns that indicate fatigue or drowsiness. This analysis involves extracting features such as frequency bands (e.g., alpha, theta) and assessing their changes over time.</w:t>
      </w:r>
    </w:p>
    <w:p w14:paraId="7EF2ED53" w14:textId="122BC341" w:rsidR="008F0598" w:rsidRPr="008F0598" w:rsidRDefault="008F0598" w:rsidP="00EA5EC3">
      <w:pPr>
        <w:spacing w:before="120" w:after="120" w:line="360" w:lineRule="auto"/>
        <w:jc w:val="both"/>
        <w:rPr>
          <w:rFonts w:ascii="Times New Roman" w:eastAsia="Times New Roman" w:hAnsi="Times New Roman" w:cs="Times New Roman"/>
          <w:sz w:val="24"/>
          <w:szCs w:val="24"/>
          <w:lang w:val="en-IN"/>
        </w:rPr>
      </w:pPr>
      <w:r w:rsidRPr="008F0598">
        <w:rPr>
          <w:rFonts w:ascii="Times New Roman" w:eastAsia="Times New Roman" w:hAnsi="Times New Roman" w:cs="Times New Roman"/>
          <w:sz w:val="24"/>
          <w:szCs w:val="24"/>
          <w:lang w:val="en-IN"/>
        </w:rPr>
        <w:t xml:space="preserve">To interpret the EEG data and classify the driver's fatigue level, machine learning algorithms are commonly employed. By training these algorithms with </w:t>
      </w:r>
      <w:proofErr w:type="spellStart"/>
      <w:r w:rsidRPr="008F0598">
        <w:rPr>
          <w:rFonts w:ascii="Times New Roman" w:eastAsia="Times New Roman" w:hAnsi="Times New Roman" w:cs="Times New Roman"/>
          <w:sz w:val="24"/>
          <w:szCs w:val="24"/>
          <w:lang w:val="en-IN"/>
        </w:rPr>
        <w:t>labeled</w:t>
      </w:r>
      <w:proofErr w:type="spellEnd"/>
      <w:r w:rsidRPr="008F0598">
        <w:rPr>
          <w:rFonts w:ascii="Times New Roman" w:eastAsia="Times New Roman" w:hAnsi="Times New Roman" w:cs="Times New Roman"/>
          <w:sz w:val="24"/>
          <w:szCs w:val="24"/>
          <w:lang w:val="en-IN"/>
        </w:rPr>
        <w:t xml:space="preserve"> EEG data from alert and drowsy states, they can learn to recognize patterns and make accurate real-time predictions. </w:t>
      </w:r>
    </w:p>
    <w:p w14:paraId="740D17DB" w14:textId="77777777" w:rsidR="00863403" w:rsidRDefault="0091789F" w:rsidP="00863403">
      <w:pPr>
        <w:spacing w:before="120" w:after="120" w:line="360" w:lineRule="auto"/>
        <w:jc w:val="both"/>
        <w:rPr>
          <w:rFonts w:ascii="Times New Roman" w:eastAsia="Times New Roman" w:hAnsi="Times New Roman" w:cs="Times New Roman"/>
          <w:sz w:val="24"/>
          <w:szCs w:val="24"/>
        </w:rPr>
      </w:pPr>
      <w:r w:rsidRPr="0091789F">
        <w:rPr>
          <w:rFonts w:ascii="Times New Roman" w:eastAsia="Times New Roman" w:hAnsi="Times New Roman" w:cs="Times New Roman"/>
          <w:sz w:val="24"/>
          <w:szCs w:val="24"/>
        </w:rPr>
        <w:cr/>
      </w:r>
      <w:r w:rsidR="008D2F1A">
        <w:rPr>
          <w:rFonts w:ascii="Times New Roman" w:eastAsia="Times New Roman" w:hAnsi="Times New Roman" w:cs="Times New Roman"/>
          <w:b/>
          <w:bCs/>
          <w:sz w:val="24"/>
          <w:szCs w:val="24"/>
        </w:rPr>
        <w:t>2</w:t>
      </w:r>
      <w:r w:rsidRPr="008D2F1A">
        <w:rPr>
          <w:rFonts w:ascii="Times New Roman" w:eastAsia="Times New Roman" w:hAnsi="Times New Roman" w:cs="Times New Roman"/>
          <w:b/>
          <w:bCs/>
          <w:sz w:val="24"/>
          <w:szCs w:val="24"/>
        </w:rPr>
        <w:t xml:space="preserve">) PULSE SENSOR METHOD </w:t>
      </w:r>
    </w:p>
    <w:p w14:paraId="1254EC09" w14:textId="77777777" w:rsidR="00863403" w:rsidRDefault="00863403" w:rsidP="00EA5EC3">
      <w:pPr>
        <w:spacing w:before="120" w:after="120" w:line="360" w:lineRule="auto"/>
        <w:jc w:val="both"/>
        <w:rPr>
          <w:rFonts w:ascii="Times New Roman" w:eastAsia="Times New Roman" w:hAnsi="Times New Roman" w:cs="Times New Roman"/>
          <w:sz w:val="24"/>
          <w:szCs w:val="24"/>
        </w:rPr>
      </w:pPr>
      <w:r w:rsidRPr="00863403">
        <w:rPr>
          <w:rFonts w:ascii="Times New Roman" w:eastAsia="Times New Roman" w:hAnsi="Times New Roman" w:cs="Times New Roman"/>
          <w:sz w:val="24"/>
          <w:szCs w:val="24"/>
        </w:rPr>
        <w:t xml:space="preserve">The pulse sensor is mounted on the inner circle of the steering wheel, enabling heart pulse wave measurement even during </w:t>
      </w:r>
      <w:proofErr w:type="gramStart"/>
      <w:r w:rsidRPr="00863403">
        <w:rPr>
          <w:rFonts w:ascii="Times New Roman" w:eastAsia="Times New Roman" w:hAnsi="Times New Roman" w:cs="Times New Roman"/>
          <w:sz w:val="24"/>
          <w:szCs w:val="24"/>
        </w:rPr>
        <w:t>single-hand</w:t>
      </w:r>
      <w:proofErr w:type="gramEnd"/>
      <w:r w:rsidRPr="00863403">
        <w:rPr>
          <w:rFonts w:ascii="Times New Roman" w:eastAsia="Times New Roman" w:hAnsi="Times New Roman" w:cs="Times New Roman"/>
          <w:sz w:val="24"/>
          <w:szCs w:val="24"/>
        </w:rPr>
        <w:t xml:space="preserve"> driving. It consists of an infrared emitter and detector diode positioned side by side to accurately capture the pulse signal. By monitoring blood flow and oxygen levels, the sensor provides data for heart pulse rate analysis. Using HRV frequency domain software, fluctuations in oxygen levels are visualized, allowing for the identification of drowsiness. Decreased LF/HF ratio signifies drowsiness, enabling timely alerts to prevent accidents. Implementing pulse sensors and analyzing heart-rate variability effectively reduces accidents on the road.</w:t>
      </w:r>
    </w:p>
    <w:p w14:paraId="38ACA6CB" w14:textId="00C7F6D5" w:rsidR="008D2F1A" w:rsidRDefault="0091789F" w:rsidP="0091789F">
      <w:pPr>
        <w:spacing w:before="120" w:after="120" w:line="360" w:lineRule="auto"/>
        <w:jc w:val="both"/>
        <w:rPr>
          <w:rFonts w:ascii="Times New Roman" w:eastAsia="Times New Roman" w:hAnsi="Times New Roman" w:cs="Times New Roman"/>
          <w:sz w:val="24"/>
          <w:szCs w:val="24"/>
        </w:rPr>
      </w:pPr>
      <w:r w:rsidRPr="008D2F1A">
        <w:rPr>
          <w:rFonts w:ascii="Times New Roman" w:eastAsia="Times New Roman" w:hAnsi="Times New Roman" w:cs="Times New Roman"/>
          <w:b/>
          <w:bCs/>
          <w:sz w:val="24"/>
          <w:szCs w:val="24"/>
        </w:rPr>
        <w:t xml:space="preserve"> </w:t>
      </w:r>
      <w:r w:rsidR="008D2F1A" w:rsidRPr="008D2F1A">
        <w:rPr>
          <w:rFonts w:ascii="Times New Roman" w:eastAsia="Times New Roman" w:hAnsi="Times New Roman" w:cs="Times New Roman"/>
          <w:b/>
          <w:bCs/>
          <w:sz w:val="24"/>
          <w:szCs w:val="24"/>
        </w:rPr>
        <w:t>3</w:t>
      </w:r>
      <w:r w:rsidRPr="008D2F1A">
        <w:rPr>
          <w:rFonts w:ascii="Times New Roman" w:eastAsia="Times New Roman" w:hAnsi="Times New Roman" w:cs="Times New Roman"/>
          <w:b/>
          <w:bCs/>
          <w:sz w:val="24"/>
          <w:szCs w:val="24"/>
        </w:rPr>
        <w:t>) WEARABLE DRIVER DROWSINESS DETECTION SYSTEM</w:t>
      </w:r>
      <w:r w:rsidRPr="0091789F">
        <w:rPr>
          <w:rFonts w:ascii="Times New Roman" w:eastAsia="Times New Roman" w:hAnsi="Times New Roman" w:cs="Times New Roman"/>
          <w:sz w:val="24"/>
          <w:szCs w:val="24"/>
        </w:rPr>
        <w:t xml:space="preserve"> </w:t>
      </w:r>
    </w:p>
    <w:p w14:paraId="70224CBA" w14:textId="3D4588EE" w:rsidR="000776FF" w:rsidRPr="000776FF" w:rsidRDefault="000776FF" w:rsidP="00EA5EC3">
      <w:pPr>
        <w:spacing w:before="120" w:after="120" w:line="360" w:lineRule="auto"/>
        <w:jc w:val="both"/>
        <w:rPr>
          <w:rFonts w:ascii="Times New Roman" w:eastAsia="Times New Roman" w:hAnsi="Times New Roman" w:cs="Times New Roman"/>
          <w:sz w:val="24"/>
          <w:szCs w:val="24"/>
          <w:lang w:val="en-IN"/>
        </w:rPr>
      </w:pPr>
      <w:r w:rsidRPr="000776FF">
        <w:rPr>
          <w:rFonts w:ascii="Times New Roman" w:eastAsia="Times New Roman" w:hAnsi="Times New Roman" w:cs="Times New Roman"/>
          <w:sz w:val="24"/>
          <w:szCs w:val="24"/>
          <w:lang w:val="en-IN"/>
        </w:rPr>
        <w:t>A wearable driver drowsiness detection system is a portable and self-contained device that can be worn by drivers to monitor and identify signs of drowsiness. It incorporates a range of sensors and technologies to track physiological and behavioural indicators associated with fatigue and drowsiness.</w:t>
      </w:r>
    </w:p>
    <w:p w14:paraId="6EE672B4" w14:textId="77777777" w:rsidR="000776FF" w:rsidRPr="000776FF" w:rsidRDefault="000776FF" w:rsidP="00EA5EC3">
      <w:pPr>
        <w:spacing w:before="120" w:after="120" w:line="360" w:lineRule="auto"/>
        <w:jc w:val="both"/>
        <w:rPr>
          <w:rFonts w:ascii="Times New Roman" w:eastAsia="Times New Roman" w:hAnsi="Times New Roman" w:cs="Times New Roman"/>
          <w:sz w:val="24"/>
          <w:szCs w:val="24"/>
          <w:lang w:val="en-IN"/>
        </w:rPr>
      </w:pPr>
      <w:r w:rsidRPr="000776FF">
        <w:rPr>
          <w:rFonts w:ascii="Times New Roman" w:eastAsia="Times New Roman" w:hAnsi="Times New Roman" w:cs="Times New Roman"/>
          <w:sz w:val="24"/>
          <w:szCs w:val="24"/>
          <w:lang w:val="en-IN"/>
        </w:rPr>
        <w:t>These systems typically include sensors such as EEG sensors, EOG sensors, heart rate monitors, and accelerometers. These sensors capture data on brainwave activity, eye movements, heart rate, and physical movements of the driver.</w:t>
      </w:r>
    </w:p>
    <w:p w14:paraId="19CB5C67" w14:textId="0966BDE4" w:rsidR="000776FF" w:rsidRPr="000776FF" w:rsidRDefault="000776FF" w:rsidP="00EA5EC3">
      <w:pPr>
        <w:spacing w:before="120" w:after="120" w:line="360" w:lineRule="auto"/>
        <w:jc w:val="both"/>
        <w:rPr>
          <w:rFonts w:ascii="Times New Roman" w:eastAsia="Times New Roman" w:hAnsi="Times New Roman" w:cs="Times New Roman"/>
          <w:sz w:val="24"/>
          <w:szCs w:val="24"/>
          <w:lang w:val="en-IN"/>
        </w:rPr>
      </w:pPr>
      <w:r w:rsidRPr="000776FF">
        <w:rPr>
          <w:rFonts w:ascii="Times New Roman" w:eastAsia="Times New Roman" w:hAnsi="Times New Roman" w:cs="Times New Roman"/>
          <w:sz w:val="24"/>
          <w:szCs w:val="24"/>
          <w:lang w:val="en-IN"/>
        </w:rPr>
        <w:t xml:space="preserve">By </w:t>
      </w:r>
      <w:proofErr w:type="spellStart"/>
      <w:r w:rsidRPr="000776FF">
        <w:rPr>
          <w:rFonts w:ascii="Times New Roman" w:eastAsia="Times New Roman" w:hAnsi="Times New Roman" w:cs="Times New Roman"/>
          <w:sz w:val="24"/>
          <w:szCs w:val="24"/>
          <w:lang w:val="en-IN"/>
        </w:rPr>
        <w:t>analyzing</w:t>
      </w:r>
      <w:proofErr w:type="spellEnd"/>
      <w:r w:rsidRPr="000776FF">
        <w:rPr>
          <w:rFonts w:ascii="Times New Roman" w:eastAsia="Times New Roman" w:hAnsi="Times New Roman" w:cs="Times New Roman"/>
          <w:sz w:val="24"/>
          <w:szCs w:val="24"/>
          <w:lang w:val="en-IN"/>
        </w:rPr>
        <w:t xml:space="preserve"> the real-time data collected from these sensors, the wearable system can detect patterns and changes in the driver's physiological and behavioural parameters that indicate drowsiness. This analysis is often performed using machine learning algorithms trained on a dataset containing </w:t>
      </w:r>
      <w:proofErr w:type="spellStart"/>
      <w:r w:rsidRPr="000776FF">
        <w:rPr>
          <w:rFonts w:ascii="Times New Roman" w:eastAsia="Times New Roman" w:hAnsi="Times New Roman" w:cs="Times New Roman"/>
          <w:sz w:val="24"/>
          <w:szCs w:val="24"/>
          <w:lang w:val="en-IN"/>
        </w:rPr>
        <w:t>labeled</w:t>
      </w:r>
      <w:proofErr w:type="spellEnd"/>
      <w:r w:rsidRPr="000776FF">
        <w:rPr>
          <w:rFonts w:ascii="Times New Roman" w:eastAsia="Times New Roman" w:hAnsi="Times New Roman" w:cs="Times New Roman"/>
          <w:sz w:val="24"/>
          <w:szCs w:val="24"/>
          <w:lang w:val="en-IN"/>
        </w:rPr>
        <w:t xml:space="preserve"> drowsy and alert states.</w:t>
      </w:r>
    </w:p>
    <w:p w14:paraId="29A49C62" w14:textId="77777777" w:rsidR="000776FF" w:rsidRPr="000776FF" w:rsidRDefault="000776FF" w:rsidP="00EA5EC3">
      <w:pPr>
        <w:spacing w:before="120" w:after="120" w:line="360" w:lineRule="auto"/>
        <w:jc w:val="both"/>
        <w:rPr>
          <w:rFonts w:ascii="Times New Roman" w:eastAsia="Times New Roman" w:hAnsi="Times New Roman" w:cs="Times New Roman"/>
          <w:sz w:val="24"/>
          <w:szCs w:val="24"/>
          <w:lang w:val="en-IN"/>
        </w:rPr>
      </w:pPr>
      <w:r w:rsidRPr="000776FF">
        <w:rPr>
          <w:rFonts w:ascii="Times New Roman" w:eastAsia="Times New Roman" w:hAnsi="Times New Roman" w:cs="Times New Roman"/>
          <w:sz w:val="24"/>
          <w:szCs w:val="24"/>
          <w:lang w:val="en-IN"/>
        </w:rPr>
        <w:t>To prevent drowsy driving, the wearable device provides various types of feedback or alerts to the driver. These can include vibrating alerts, auditory warnings, visual cues, or even interventions like activating seat vibrations or adjusting the vehicle's climate control system.</w:t>
      </w:r>
    </w:p>
    <w:p w14:paraId="682C1E4E" w14:textId="77777777" w:rsidR="000776FF" w:rsidRDefault="000776FF">
      <w:pPr>
        <w:spacing w:line="480" w:lineRule="auto"/>
        <w:jc w:val="both"/>
        <w:rPr>
          <w:rFonts w:ascii="Times New Roman" w:eastAsia="Times New Roman" w:hAnsi="Times New Roman" w:cs="Times New Roman"/>
          <w:b/>
          <w:sz w:val="32"/>
          <w:szCs w:val="32"/>
        </w:rPr>
      </w:pPr>
    </w:p>
    <w:p w14:paraId="1F998410" w14:textId="66F88C52" w:rsidR="002A39EF"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5F6C23D7" w14:textId="77777777" w:rsidR="002A39EF" w:rsidRDefault="00000000">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01AC47DA" w14:textId="698A6C9F" w:rsidR="000776FF" w:rsidRPr="000776FF" w:rsidRDefault="000776FF" w:rsidP="00EA5EC3">
      <w:pPr>
        <w:spacing w:before="120" w:after="120" w:line="360" w:lineRule="auto"/>
        <w:rPr>
          <w:rFonts w:ascii="Times New Roman" w:eastAsia="Times New Roman" w:hAnsi="Times New Roman" w:cs="Times New Roman"/>
          <w:bCs/>
          <w:sz w:val="24"/>
          <w:szCs w:val="24"/>
          <w:lang w:val="en-IN"/>
        </w:rPr>
      </w:pPr>
      <w:r w:rsidRPr="000776FF">
        <w:rPr>
          <w:rFonts w:ascii="Times New Roman" w:eastAsia="Times New Roman" w:hAnsi="Times New Roman" w:cs="Times New Roman"/>
          <w:bCs/>
          <w:sz w:val="24"/>
          <w:szCs w:val="24"/>
          <w:lang w:val="en-IN"/>
        </w:rPr>
        <w:t xml:space="preserve">Driver drowsiness detection is a crucial aspect </w:t>
      </w:r>
      <w:proofErr w:type="gramStart"/>
      <w:r w:rsidRPr="000776FF">
        <w:rPr>
          <w:rFonts w:ascii="Times New Roman" w:eastAsia="Times New Roman" w:hAnsi="Times New Roman" w:cs="Times New Roman"/>
          <w:bCs/>
          <w:sz w:val="24"/>
          <w:szCs w:val="24"/>
          <w:lang w:val="en-IN"/>
        </w:rPr>
        <w:t>in today's society</w:t>
      </w:r>
      <w:proofErr w:type="gramEnd"/>
      <w:r w:rsidRPr="000776FF">
        <w:rPr>
          <w:rFonts w:ascii="Times New Roman" w:eastAsia="Times New Roman" w:hAnsi="Times New Roman" w:cs="Times New Roman"/>
          <w:bCs/>
          <w:sz w:val="24"/>
          <w:szCs w:val="24"/>
          <w:lang w:val="en-IN"/>
        </w:rPr>
        <w:t xml:space="preserve">. The objective of this project is to develop software capable of monitoring driver </w:t>
      </w:r>
      <w:r w:rsidR="00394C70" w:rsidRPr="000776FF">
        <w:rPr>
          <w:rFonts w:ascii="Times New Roman" w:eastAsia="Times New Roman" w:hAnsi="Times New Roman" w:cs="Times New Roman"/>
          <w:bCs/>
          <w:sz w:val="24"/>
          <w:szCs w:val="24"/>
          <w:lang w:val="en-IN"/>
        </w:rPr>
        <w:t>behaviour</w:t>
      </w:r>
      <w:r w:rsidRPr="000776FF">
        <w:rPr>
          <w:rFonts w:ascii="Times New Roman" w:eastAsia="Times New Roman" w:hAnsi="Times New Roman" w:cs="Times New Roman"/>
          <w:bCs/>
          <w:sz w:val="24"/>
          <w:szCs w:val="24"/>
          <w:lang w:val="en-IN"/>
        </w:rPr>
        <w:t xml:space="preserve"> and handling alert messages and </w:t>
      </w:r>
      <w:r w:rsidR="00394C70" w:rsidRPr="000776FF">
        <w:rPr>
          <w:rFonts w:ascii="Times New Roman" w:eastAsia="Times New Roman" w:hAnsi="Times New Roman" w:cs="Times New Roman"/>
          <w:bCs/>
          <w:sz w:val="24"/>
          <w:szCs w:val="24"/>
          <w:lang w:val="en-IN"/>
        </w:rPr>
        <w:t>alarms. The</w:t>
      </w:r>
      <w:r w:rsidRPr="000776FF">
        <w:rPr>
          <w:rFonts w:ascii="Times New Roman" w:eastAsia="Times New Roman" w:hAnsi="Times New Roman" w:cs="Times New Roman"/>
          <w:bCs/>
          <w:sz w:val="24"/>
          <w:szCs w:val="24"/>
          <w:lang w:val="en-IN"/>
        </w:rPr>
        <w:t xml:space="preserve"> system begins with a login screen, followed by the option to choose from live camera feeds</w:t>
      </w:r>
      <w:r>
        <w:rPr>
          <w:rFonts w:ascii="Times New Roman" w:eastAsia="Times New Roman" w:hAnsi="Times New Roman" w:cs="Times New Roman"/>
          <w:bCs/>
          <w:sz w:val="24"/>
          <w:szCs w:val="24"/>
          <w:lang w:val="en-IN"/>
        </w:rPr>
        <w:t xml:space="preserve"> </w:t>
      </w:r>
      <w:r w:rsidRPr="000776FF">
        <w:rPr>
          <w:rFonts w:ascii="Times New Roman" w:eastAsia="Times New Roman" w:hAnsi="Times New Roman" w:cs="Times New Roman"/>
          <w:bCs/>
          <w:sz w:val="24"/>
          <w:szCs w:val="24"/>
          <w:lang w:val="en-IN"/>
        </w:rPr>
        <w:t xml:space="preserve">or stored videos as input for detection. The data is then processed into frames to facilitate the detection process. Facial expressions and drowsiness are detected using the </w:t>
      </w:r>
      <w:proofErr w:type="spellStart"/>
      <w:r w:rsidRPr="000776FF">
        <w:rPr>
          <w:rFonts w:ascii="Times New Roman" w:eastAsia="Times New Roman" w:hAnsi="Times New Roman" w:cs="Times New Roman"/>
          <w:bCs/>
          <w:sz w:val="24"/>
          <w:szCs w:val="24"/>
          <w:lang w:val="en-IN"/>
        </w:rPr>
        <w:t>dlib</w:t>
      </w:r>
      <w:proofErr w:type="spellEnd"/>
      <w:r w:rsidRPr="000776FF">
        <w:rPr>
          <w:rFonts w:ascii="Times New Roman" w:eastAsia="Times New Roman" w:hAnsi="Times New Roman" w:cs="Times New Roman"/>
          <w:bCs/>
          <w:sz w:val="24"/>
          <w:szCs w:val="24"/>
          <w:lang w:val="en-IN"/>
        </w:rPr>
        <w:t xml:space="preserve"> library, with a threshold value set for drowsiness detection.</w:t>
      </w:r>
    </w:p>
    <w:p w14:paraId="6440E532" w14:textId="0316B781" w:rsidR="00C37197" w:rsidRPr="00C24482" w:rsidRDefault="00C37197" w:rsidP="007E636A">
      <w:pPr>
        <w:spacing w:line="480" w:lineRule="auto"/>
        <w:rPr>
          <w:rFonts w:ascii="Times New Roman" w:eastAsia="Times New Roman" w:hAnsi="Times New Roman" w:cs="Times New Roman"/>
          <w:b/>
          <w:sz w:val="24"/>
          <w:szCs w:val="24"/>
        </w:rPr>
      </w:pPr>
      <w:r w:rsidRPr="00C24482">
        <w:rPr>
          <w:rFonts w:ascii="Times New Roman" w:eastAsia="Times New Roman" w:hAnsi="Times New Roman" w:cs="Times New Roman"/>
          <w:b/>
          <w:sz w:val="24"/>
          <w:szCs w:val="24"/>
        </w:rPr>
        <w:t>1.Python</w:t>
      </w:r>
    </w:p>
    <w:p w14:paraId="41E180CB" w14:textId="385F0BC8" w:rsidR="00C37197" w:rsidRPr="00277617" w:rsidRDefault="00277617" w:rsidP="00EA5EC3">
      <w:pPr>
        <w:spacing w:line="360" w:lineRule="auto"/>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           Python</w:t>
      </w:r>
      <w:r w:rsidR="00C37197" w:rsidRPr="00C37197">
        <w:rPr>
          <w:rFonts w:ascii="Times New Roman" w:eastAsia="Times New Roman" w:hAnsi="Times New Roman" w:cs="Times New Roman"/>
          <w:bCs/>
          <w:sz w:val="24"/>
          <w:szCs w:val="24"/>
          <w:lang w:val="en-IN"/>
        </w:rPr>
        <w:t xml:space="preserve"> is a widely used general-purpose, high level programming language. It was created by Guido van Rossum in 1991 and further developed by the Python Software Foundation. </w:t>
      </w:r>
      <w:r w:rsidR="000776FF" w:rsidRPr="000776FF">
        <w:rPr>
          <w:rFonts w:ascii="Times New Roman" w:eastAsia="Times New Roman" w:hAnsi="Times New Roman" w:cs="Times New Roman"/>
          <w:bCs/>
          <w:sz w:val="24"/>
          <w:szCs w:val="24"/>
        </w:rPr>
        <w:t>Python is a widely used high-level programming language known for its readability and efficiency. It enables quick development and seamless integration of systems.</w:t>
      </w:r>
    </w:p>
    <w:p w14:paraId="6DDE4108" w14:textId="4FBA047F" w:rsidR="007E636A" w:rsidRPr="00C24482" w:rsidRDefault="00277617" w:rsidP="00C37197">
      <w:pPr>
        <w:spacing w:line="480" w:lineRule="auto"/>
        <w:rPr>
          <w:rFonts w:ascii="Times New Roman" w:eastAsia="Times New Roman" w:hAnsi="Times New Roman" w:cs="Times New Roman"/>
          <w:b/>
          <w:bCs/>
          <w:sz w:val="24"/>
          <w:szCs w:val="24"/>
        </w:rPr>
      </w:pPr>
      <w:r w:rsidRPr="00C24482">
        <w:rPr>
          <w:rFonts w:ascii="Times New Roman" w:eastAsia="Times New Roman" w:hAnsi="Times New Roman" w:cs="Times New Roman"/>
          <w:b/>
          <w:bCs/>
          <w:sz w:val="24"/>
          <w:szCs w:val="24"/>
        </w:rPr>
        <w:t>2</w:t>
      </w:r>
      <w:r w:rsidR="00C37197" w:rsidRPr="00C24482">
        <w:rPr>
          <w:rFonts w:ascii="Times New Roman" w:eastAsia="Times New Roman" w:hAnsi="Times New Roman" w:cs="Times New Roman"/>
          <w:b/>
          <w:bCs/>
          <w:sz w:val="24"/>
          <w:szCs w:val="24"/>
        </w:rPr>
        <w:t>.</w:t>
      </w:r>
      <w:r w:rsidR="008D2F1A">
        <w:rPr>
          <w:rFonts w:ascii="Times New Roman" w:eastAsia="Times New Roman" w:hAnsi="Times New Roman" w:cs="Times New Roman"/>
          <w:b/>
          <w:bCs/>
          <w:sz w:val="24"/>
          <w:szCs w:val="24"/>
        </w:rPr>
        <w:t>Dlib</w:t>
      </w:r>
    </w:p>
    <w:p w14:paraId="2F3F15ED" w14:textId="0F62F0D8" w:rsidR="00F74ACA" w:rsidRDefault="00F74ACA" w:rsidP="00EA5EC3">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roofErr w:type="spellStart"/>
      <w:r w:rsidRPr="00F74ACA">
        <w:rPr>
          <w:rFonts w:ascii="Times New Roman" w:eastAsia="Times New Roman" w:hAnsi="Times New Roman" w:cs="Times New Roman"/>
          <w:bCs/>
          <w:sz w:val="24"/>
          <w:szCs w:val="24"/>
        </w:rPr>
        <w:t>Dlib</w:t>
      </w:r>
      <w:proofErr w:type="spellEnd"/>
      <w:r w:rsidRPr="00F74ACA">
        <w:rPr>
          <w:rFonts w:ascii="Times New Roman" w:eastAsia="Times New Roman" w:hAnsi="Times New Roman" w:cs="Times New Roman"/>
          <w:bCs/>
          <w:sz w:val="24"/>
          <w:szCs w:val="24"/>
        </w:rPr>
        <w:t xml:space="preserve"> is an open-source library extensively used for computer vision and machine learning tasks. It offers a wide range of tools and algorithms for tasks like facial recognition, object detection, and image processing. </w:t>
      </w:r>
      <w:proofErr w:type="spellStart"/>
      <w:r w:rsidRPr="00F74ACA">
        <w:rPr>
          <w:rFonts w:ascii="Times New Roman" w:eastAsia="Times New Roman" w:hAnsi="Times New Roman" w:cs="Times New Roman"/>
          <w:bCs/>
          <w:sz w:val="24"/>
          <w:szCs w:val="24"/>
        </w:rPr>
        <w:t>Dlib's</w:t>
      </w:r>
      <w:proofErr w:type="spellEnd"/>
      <w:r w:rsidRPr="00F74ACA">
        <w:rPr>
          <w:rFonts w:ascii="Times New Roman" w:eastAsia="Times New Roman" w:hAnsi="Times New Roman" w:cs="Times New Roman"/>
          <w:bCs/>
          <w:sz w:val="24"/>
          <w:szCs w:val="24"/>
        </w:rPr>
        <w:t xml:space="preserve"> face detection and facial landmark detection capabilities are particularly valuable for this project.</w:t>
      </w:r>
    </w:p>
    <w:p w14:paraId="0A41282F" w14:textId="04A45435" w:rsidR="002A39EF" w:rsidRPr="00C24482" w:rsidRDefault="00277617" w:rsidP="007E636A">
      <w:pPr>
        <w:spacing w:line="480" w:lineRule="auto"/>
        <w:rPr>
          <w:rFonts w:ascii="Times New Roman" w:eastAsia="Times New Roman" w:hAnsi="Times New Roman" w:cs="Times New Roman"/>
          <w:b/>
          <w:sz w:val="28"/>
          <w:szCs w:val="28"/>
        </w:rPr>
      </w:pPr>
      <w:r w:rsidRPr="00C24482">
        <w:rPr>
          <w:rFonts w:ascii="Times New Roman" w:eastAsia="Times New Roman" w:hAnsi="Times New Roman" w:cs="Times New Roman"/>
          <w:b/>
          <w:sz w:val="28"/>
          <w:szCs w:val="28"/>
        </w:rPr>
        <w:t>3</w:t>
      </w:r>
      <w:r w:rsidRPr="00C24482">
        <w:rPr>
          <w:rFonts w:ascii="Times New Roman" w:eastAsia="Times New Roman" w:hAnsi="Times New Roman" w:cs="Times New Roman"/>
          <w:b/>
          <w:sz w:val="24"/>
          <w:szCs w:val="24"/>
        </w:rPr>
        <w:t>.</w:t>
      </w:r>
      <w:r w:rsidR="007E636A" w:rsidRPr="00C24482">
        <w:rPr>
          <w:rFonts w:ascii="Times New Roman" w:eastAsia="Times New Roman" w:hAnsi="Times New Roman" w:cs="Times New Roman"/>
          <w:b/>
          <w:sz w:val="24"/>
          <w:szCs w:val="24"/>
        </w:rPr>
        <w:t>Opencv</w:t>
      </w:r>
    </w:p>
    <w:p w14:paraId="5D5A6CDD" w14:textId="3287CFA7" w:rsidR="00F74ACA" w:rsidRDefault="00277617" w:rsidP="00EA5EC3">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F74ACA" w:rsidRPr="00F74ACA">
        <w:rPr>
          <w:rFonts w:ascii="Times New Roman" w:eastAsia="Times New Roman" w:hAnsi="Times New Roman" w:cs="Times New Roman"/>
          <w:bCs/>
          <w:sz w:val="24"/>
          <w:szCs w:val="24"/>
        </w:rPr>
        <w:t>OpenCV is a comprehensive open-source library for computer vision, machine learning, and image processing. It provides functionalities for image and video analysis, including object and face identification. Integration with other libraries like NumPy enables efficient processing and analysis of OpenCV arrays</w:t>
      </w:r>
      <w:r w:rsidR="00F74ACA">
        <w:rPr>
          <w:rFonts w:ascii="Times New Roman" w:eastAsia="Times New Roman" w:hAnsi="Times New Roman" w:cs="Times New Roman"/>
          <w:bCs/>
          <w:sz w:val="24"/>
          <w:szCs w:val="24"/>
        </w:rPr>
        <w:t>.</w:t>
      </w:r>
    </w:p>
    <w:p w14:paraId="706374E1" w14:textId="77777777" w:rsidR="00F74ACA" w:rsidRDefault="00F74ACA" w:rsidP="007E636A">
      <w:pPr>
        <w:spacing w:line="480" w:lineRule="auto"/>
        <w:rPr>
          <w:rFonts w:ascii="Times New Roman" w:eastAsia="Times New Roman" w:hAnsi="Times New Roman" w:cs="Times New Roman"/>
          <w:bCs/>
          <w:sz w:val="24"/>
          <w:szCs w:val="24"/>
        </w:rPr>
      </w:pPr>
    </w:p>
    <w:p w14:paraId="6058FF48" w14:textId="710F3B51" w:rsidR="007E636A" w:rsidRPr="00C24482" w:rsidRDefault="00277617" w:rsidP="007E636A">
      <w:pPr>
        <w:spacing w:line="480" w:lineRule="auto"/>
        <w:rPr>
          <w:rFonts w:ascii="Times New Roman" w:eastAsia="Times New Roman" w:hAnsi="Times New Roman" w:cs="Times New Roman"/>
          <w:b/>
          <w:sz w:val="24"/>
          <w:szCs w:val="24"/>
        </w:rPr>
      </w:pPr>
      <w:r w:rsidRPr="00C24482">
        <w:rPr>
          <w:rFonts w:ascii="Times New Roman" w:eastAsia="Times New Roman" w:hAnsi="Times New Roman" w:cs="Times New Roman"/>
          <w:b/>
          <w:sz w:val="24"/>
          <w:szCs w:val="24"/>
        </w:rPr>
        <w:t>4</w:t>
      </w:r>
      <w:r w:rsidR="008D2F1A">
        <w:rPr>
          <w:rFonts w:ascii="Times New Roman" w:eastAsia="Times New Roman" w:hAnsi="Times New Roman" w:cs="Times New Roman"/>
          <w:b/>
          <w:sz w:val="24"/>
          <w:szCs w:val="24"/>
        </w:rPr>
        <w:t>.Imutils</w:t>
      </w:r>
    </w:p>
    <w:p w14:paraId="5CDA7A88" w14:textId="77777777" w:rsidR="00F74ACA" w:rsidRDefault="008D2F1A" w:rsidP="00EA5EC3">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F74ACA" w:rsidRPr="00F74ACA">
        <w:rPr>
          <w:rFonts w:ascii="Times New Roman" w:eastAsia="Times New Roman" w:hAnsi="Times New Roman" w:cs="Times New Roman"/>
          <w:bCs/>
          <w:sz w:val="24"/>
          <w:szCs w:val="24"/>
        </w:rPr>
        <w:t>Imutils is a convenient Python library built on top of OpenCV. It simplifies common image processing tasks, especially in computer vision applications. Imutils offers user-friendly functions that streamline development processes.</w:t>
      </w:r>
    </w:p>
    <w:p w14:paraId="6D2F1EAB" w14:textId="77777777" w:rsidR="00EA5EC3" w:rsidRDefault="00EA5EC3" w:rsidP="00C37197">
      <w:pPr>
        <w:spacing w:line="480" w:lineRule="auto"/>
        <w:rPr>
          <w:rFonts w:ascii="Times New Roman" w:eastAsia="Times New Roman" w:hAnsi="Times New Roman" w:cs="Times New Roman"/>
          <w:b/>
          <w:sz w:val="24"/>
          <w:szCs w:val="24"/>
          <w:lang w:val="en-IN"/>
        </w:rPr>
      </w:pPr>
    </w:p>
    <w:p w14:paraId="40F16063" w14:textId="7F3D4939" w:rsidR="00C37197" w:rsidRPr="00C24482" w:rsidRDefault="00C37197" w:rsidP="00C37197">
      <w:pPr>
        <w:spacing w:line="480" w:lineRule="auto"/>
        <w:rPr>
          <w:rFonts w:ascii="Times New Roman" w:eastAsia="Times New Roman" w:hAnsi="Times New Roman" w:cs="Times New Roman"/>
          <w:b/>
          <w:sz w:val="24"/>
          <w:szCs w:val="24"/>
          <w:lang w:val="en-IN"/>
        </w:rPr>
      </w:pPr>
      <w:r w:rsidRPr="00C24482">
        <w:rPr>
          <w:rFonts w:ascii="Times New Roman" w:eastAsia="Times New Roman" w:hAnsi="Times New Roman" w:cs="Times New Roman"/>
          <w:b/>
          <w:sz w:val="24"/>
          <w:szCs w:val="24"/>
          <w:lang w:val="en-IN"/>
        </w:rPr>
        <w:lastRenderedPageBreak/>
        <w:t>4.Tkinter</w:t>
      </w:r>
    </w:p>
    <w:p w14:paraId="6489460E" w14:textId="77777777" w:rsidR="00F74ACA" w:rsidRPr="00F74ACA" w:rsidRDefault="00277617" w:rsidP="00EA5EC3">
      <w:pPr>
        <w:spacing w:line="360" w:lineRule="auto"/>
        <w:rPr>
          <w:rFonts w:ascii="Times New Roman" w:hAnsi="Times New Roman" w:cs="Times New Roman"/>
          <w:bCs/>
          <w:sz w:val="24"/>
          <w:szCs w:val="24"/>
          <w:lang w:val="en-IN"/>
        </w:rPr>
      </w:pPr>
      <w:r w:rsidRPr="00F74ACA">
        <w:rPr>
          <w:rFonts w:ascii="Times New Roman" w:eastAsia="Times New Roman" w:hAnsi="Times New Roman" w:cs="Times New Roman"/>
          <w:bCs/>
          <w:sz w:val="28"/>
          <w:szCs w:val="28"/>
        </w:rPr>
        <w:t xml:space="preserve">           </w:t>
      </w:r>
      <w:r w:rsidR="00F74ACA" w:rsidRPr="00F74ACA">
        <w:rPr>
          <w:rFonts w:ascii="Times New Roman" w:hAnsi="Times New Roman" w:cs="Times New Roman"/>
          <w:bCs/>
          <w:sz w:val="24"/>
          <w:szCs w:val="24"/>
          <w:lang w:val="en-IN"/>
        </w:rPr>
        <w:t>Tkinter is a Python GUI framework that comes bundled with the Python standard library. It is a cross-platform framework, allowing applications to run seamlessly on Windows, macOS, and Linux. Tkinter leverages native operating system elements for visual rendering, ensuring a native look and feel.</w:t>
      </w:r>
    </w:p>
    <w:p w14:paraId="66BF5079" w14:textId="0151662D" w:rsidR="00C37197" w:rsidRDefault="00C37197" w:rsidP="00C37197">
      <w:pPr>
        <w:spacing w:line="480" w:lineRule="auto"/>
        <w:rPr>
          <w:rFonts w:ascii="Times New Roman" w:eastAsia="Times New Roman" w:hAnsi="Times New Roman" w:cs="Times New Roman"/>
          <w:bCs/>
          <w:sz w:val="24"/>
          <w:szCs w:val="24"/>
        </w:rPr>
      </w:pPr>
      <w:r w:rsidRPr="00C37197">
        <w:rPr>
          <w:rFonts w:ascii="Times New Roman" w:eastAsia="Times New Roman" w:hAnsi="Times New Roman" w:cs="Times New Roman"/>
          <w:bCs/>
          <w:sz w:val="24"/>
          <w:szCs w:val="24"/>
        </w:rPr>
        <w:t>.</w:t>
      </w:r>
    </w:p>
    <w:p w14:paraId="010AA416" w14:textId="49266392" w:rsidR="002A39EF" w:rsidRDefault="002A39EF" w:rsidP="00277617">
      <w:pPr>
        <w:spacing w:line="480" w:lineRule="auto"/>
        <w:rPr>
          <w:rFonts w:ascii="Times New Roman" w:eastAsia="Times New Roman" w:hAnsi="Times New Roman" w:cs="Times New Roman"/>
          <w:bCs/>
          <w:sz w:val="24"/>
          <w:szCs w:val="24"/>
          <w:lang w:val="en-IN"/>
        </w:rPr>
      </w:pPr>
    </w:p>
    <w:p w14:paraId="60C6BCBE" w14:textId="77777777" w:rsidR="00277617" w:rsidRDefault="00277617" w:rsidP="00277617">
      <w:pPr>
        <w:spacing w:line="480" w:lineRule="auto"/>
        <w:rPr>
          <w:rFonts w:ascii="Times New Roman" w:eastAsia="Times New Roman" w:hAnsi="Times New Roman" w:cs="Times New Roman"/>
          <w:b/>
          <w:sz w:val="28"/>
          <w:szCs w:val="28"/>
        </w:rPr>
      </w:pPr>
    </w:p>
    <w:p w14:paraId="46628A46" w14:textId="6D18DE1D" w:rsidR="008D2F1A" w:rsidRDefault="00F74ACA" w:rsidP="0027761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E0DE602" wp14:editId="27753DE1">
            <wp:extent cx="5707379" cy="1897380"/>
            <wp:effectExtent l="0" t="0" r="8255" b="7620"/>
            <wp:docPr id="1467713339" name="Picture 2" descr="A diagram of a driver's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13339" name="Picture 2" descr="A diagram of a driver's driver&#10;&#10;Description automatically generated"/>
                    <pic:cNvPicPr/>
                  </pic:nvPicPr>
                  <pic:blipFill rotWithShape="1">
                    <a:blip r:embed="rId13">
                      <a:extLst>
                        <a:ext uri="{28A0092B-C50C-407E-A947-70E740481C1C}">
                          <a14:useLocalDpi xmlns:a14="http://schemas.microsoft.com/office/drawing/2010/main" val="0"/>
                        </a:ext>
                      </a:extLst>
                    </a:blip>
                    <a:srcRect t="20114" b="8334"/>
                    <a:stretch/>
                  </pic:blipFill>
                  <pic:spPr bwMode="auto">
                    <a:xfrm>
                      <a:off x="0" y="0"/>
                      <a:ext cx="5707875" cy="1897545"/>
                    </a:xfrm>
                    <a:prstGeom prst="rect">
                      <a:avLst/>
                    </a:prstGeom>
                    <a:ln>
                      <a:noFill/>
                    </a:ln>
                    <a:extLst>
                      <a:ext uri="{53640926-AAD7-44D8-BBD7-CCE9431645EC}">
                        <a14:shadowObscured xmlns:a14="http://schemas.microsoft.com/office/drawing/2010/main"/>
                      </a:ext>
                    </a:extLst>
                  </pic:spPr>
                </pic:pic>
              </a:graphicData>
            </a:graphic>
          </wp:inline>
        </w:drawing>
      </w:r>
    </w:p>
    <w:p w14:paraId="3D8B352E" w14:textId="26CCDCE7" w:rsidR="00EA5EC3" w:rsidRPr="00FF6C5F" w:rsidRDefault="00DB2565" w:rsidP="00EA5EC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sidR="00EA5EC3">
        <w:rPr>
          <w:rFonts w:ascii="Times New Roman" w:eastAsia="Times New Roman" w:hAnsi="Times New Roman" w:cs="Times New Roman"/>
          <w:bCs/>
          <w:sz w:val="24"/>
          <w:szCs w:val="24"/>
        </w:rPr>
        <w:t xml:space="preserve"> </w:t>
      </w:r>
      <w:r w:rsidR="00EA5EC3">
        <w:rPr>
          <w:rFonts w:ascii="Times New Roman" w:eastAsia="Times New Roman" w:hAnsi="Times New Roman" w:cs="Times New Roman"/>
          <w:sz w:val="24"/>
          <w:szCs w:val="24"/>
        </w:rPr>
        <w:t xml:space="preserve">Fig 3.1 </w:t>
      </w:r>
      <w:r>
        <w:rPr>
          <w:rFonts w:ascii="Times New Roman" w:eastAsia="Times New Roman" w:hAnsi="Times New Roman" w:cs="Times New Roman"/>
          <w:sz w:val="24"/>
          <w:szCs w:val="24"/>
        </w:rPr>
        <w:t>Diagram</w:t>
      </w:r>
      <w:r w:rsidR="00EA5EC3">
        <w:rPr>
          <w:rFonts w:ascii="Times New Roman" w:eastAsia="Times New Roman" w:hAnsi="Times New Roman" w:cs="Times New Roman"/>
          <w:sz w:val="24"/>
          <w:szCs w:val="24"/>
        </w:rPr>
        <w:t xml:space="preserve"> for the project </w:t>
      </w:r>
    </w:p>
    <w:p w14:paraId="4C683C4F" w14:textId="2083F117" w:rsidR="008D2F1A" w:rsidRPr="00EA5EC3" w:rsidRDefault="008D2F1A" w:rsidP="00277617">
      <w:pPr>
        <w:spacing w:line="480" w:lineRule="auto"/>
        <w:rPr>
          <w:rFonts w:ascii="Times New Roman" w:eastAsia="Times New Roman" w:hAnsi="Times New Roman" w:cs="Times New Roman"/>
          <w:bCs/>
          <w:sz w:val="24"/>
          <w:szCs w:val="24"/>
        </w:rPr>
      </w:pPr>
    </w:p>
    <w:p w14:paraId="51A1DFB8" w14:textId="77777777" w:rsidR="008D2F1A" w:rsidRDefault="008D2F1A" w:rsidP="00277617">
      <w:pPr>
        <w:spacing w:line="480" w:lineRule="auto"/>
        <w:rPr>
          <w:rFonts w:ascii="Times New Roman" w:eastAsia="Times New Roman" w:hAnsi="Times New Roman" w:cs="Times New Roman"/>
          <w:b/>
          <w:sz w:val="28"/>
          <w:szCs w:val="28"/>
        </w:rPr>
      </w:pPr>
    </w:p>
    <w:p w14:paraId="2439F172" w14:textId="77777777" w:rsidR="00F74ACA" w:rsidRDefault="00F74ACA">
      <w:pPr>
        <w:spacing w:line="480" w:lineRule="auto"/>
        <w:jc w:val="both"/>
        <w:rPr>
          <w:rFonts w:ascii="Times New Roman" w:eastAsia="Times New Roman" w:hAnsi="Times New Roman" w:cs="Times New Roman"/>
          <w:b/>
          <w:sz w:val="32"/>
          <w:szCs w:val="32"/>
        </w:rPr>
      </w:pPr>
    </w:p>
    <w:p w14:paraId="5B0A1830" w14:textId="0CEBF9CE" w:rsidR="00DB2565" w:rsidRDefault="00DB2565" w:rsidP="00DB2565">
      <w:pPr>
        <w:spacing w:line="480" w:lineRule="auto"/>
        <w:jc w:val="center"/>
        <w:rPr>
          <w:rFonts w:ascii="Times New Roman" w:eastAsia="Times New Roman" w:hAnsi="Times New Roman" w:cs="Times New Roman"/>
          <w:b/>
          <w:sz w:val="32"/>
          <w:szCs w:val="32"/>
        </w:rPr>
      </w:pPr>
      <w:r w:rsidRPr="00DB2565">
        <w:rPr>
          <w:rFonts w:ascii="Times New Roman" w:eastAsia="Times New Roman" w:hAnsi="Times New Roman" w:cs="Times New Roman"/>
          <w:b/>
          <w:noProof/>
          <w:sz w:val="32"/>
          <w:szCs w:val="32"/>
        </w:rPr>
        <w:drawing>
          <wp:inline distT="0" distB="0" distL="0" distR="0" wp14:anchorId="2DD63A03" wp14:editId="0E7C4083">
            <wp:extent cx="2568163" cy="1546994"/>
            <wp:effectExtent l="0" t="0" r="3810" b="0"/>
            <wp:docPr id="92703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30632" name=""/>
                    <pic:cNvPicPr/>
                  </pic:nvPicPr>
                  <pic:blipFill>
                    <a:blip r:embed="rId14"/>
                    <a:stretch>
                      <a:fillRect/>
                    </a:stretch>
                  </pic:blipFill>
                  <pic:spPr>
                    <a:xfrm>
                      <a:off x="0" y="0"/>
                      <a:ext cx="2568163" cy="1546994"/>
                    </a:xfrm>
                    <a:prstGeom prst="rect">
                      <a:avLst/>
                    </a:prstGeom>
                  </pic:spPr>
                </pic:pic>
              </a:graphicData>
            </a:graphic>
          </wp:inline>
        </w:drawing>
      </w:r>
    </w:p>
    <w:p w14:paraId="6D126456" w14:textId="27D597A0" w:rsidR="00F74ACA" w:rsidRDefault="00DB2565" w:rsidP="00DB256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sz w:val="24"/>
          <w:szCs w:val="24"/>
        </w:rPr>
        <w:t>Fig 3.2 Eye co-ordinates</w:t>
      </w:r>
      <w:r w:rsidR="003D7CE0">
        <w:rPr>
          <w:rFonts w:ascii="Times New Roman" w:eastAsia="Times New Roman" w:hAnsi="Times New Roman" w:cs="Times New Roman"/>
          <w:sz w:val="24"/>
          <w:szCs w:val="24"/>
        </w:rPr>
        <w:t xml:space="preserve"> of source</w:t>
      </w:r>
    </w:p>
    <w:p w14:paraId="694B06E3" w14:textId="77777777" w:rsidR="007A0FB8" w:rsidRDefault="007A0FB8">
      <w:pPr>
        <w:spacing w:line="480" w:lineRule="auto"/>
        <w:jc w:val="both"/>
        <w:rPr>
          <w:rFonts w:ascii="Times New Roman" w:eastAsia="Times New Roman" w:hAnsi="Times New Roman" w:cs="Times New Roman"/>
          <w:b/>
          <w:sz w:val="32"/>
          <w:szCs w:val="32"/>
        </w:rPr>
      </w:pPr>
    </w:p>
    <w:p w14:paraId="10459BCA" w14:textId="460C84AF" w:rsidR="002A39EF"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597645E9" w14:textId="179AF7D8" w:rsidR="002A39EF"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163E886F" w14:textId="77777777" w:rsidR="00C24482" w:rsidRDefault="00C24482">
      <w:pPr>
        <w:spacing w:line="360" w:lineRule="auto"/>
        <w:jc w:val="center"/>
        <w:rPr>
          <w:rFonts w:ascii="Times New Roman" w:eastAsia="Times New Roman" w:hAnsi="Times New Roman" w:cs="Times New Roman"/>
          <w:b/>
          <w:sz w:val="32"/>
          <w:szCs w:val="32"/>
        </w:rPr>
      </w:pPr>
    </w:p>
    <w:p w14:paraId="6BA9D63E" w14:textId="77777777" w:rsidR="0084696F" w:rsidRDefault="0084696F" w:rsidP="0084696F">
      <w:pPr>
        <w:spacing w:line="480" w:lineRule="auto"/>
        <w:rPr>
          <w:rFonts w:ascii="Times New Roman" w:eastAsia="Times New Roman" w:hAnsi="Times New Roman" w:cs="Times New Roman"/>
          <w:bCs/>
          <w:sz w:val="24"/>
          <w:szCs w:val="24"/>
        </w:rPr>
      </w:pPr>
      <w:r w:rsidRPr="0084696F">
        <w:rPr>
          <w:rFonts w:ascii="Times New Roman" w:eastAsia="Times New Roman" w:hAnsi="Times New Roman" w:cs="Times New Roman"/>
          <w:bCs/>
          <w:sz w:val="24"/>
          <w:szCs w:val="24"/>
        </w:rPr>
        <w:t>The final GUI and the results are displayed below. The number of times a person in the video frame falls asleep is shown in the white box of the window. When the person closes their eyes for an extended period, an alarm rings to wake them up.</w:t>
      </w:r>
    </w:p>
    <w:p w14:paraId="778878C0" w14:textId="5E8BA7D8" w:rsidR="00277617" w:rsidRDefault="0084696F" w:rsidP="0084696F">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Cs/>
          <w:sz w:val="24"/>
          <w:szCs w:val="24"/>
        </w:rPr>
        <w:t xml:space="preserve">          </w:t>
      </w:r>
      <w:r w:rsidR="00FF6C5F" w:rsidRPr="00FF6C5F">
        <w:rPr>
          <w:rFonts w:ascii="Times New Roman" w:eastAsia="Times New Roman" w:hAnsi="Times New Roman" w:cs="Times New Roman"/>
          <w:b/>
          <w:noProof/>
          <w:sz w:val="28"/>
          <w:szCs w:val="28"/>
        </w:rPr>
        <w:drawing>
          <wp:inline distT="0" distB="0" distL="0" distR="0" wp14:anchorId="0B6CB661" wp14:editId="25B9078B">
            <wp:extent cx="5162089" cy="2636520"/>
            <wp:effectExtent l="0" t="0" r="635" b="0"/>
            <wp:docPr id="53632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24631" name=""/>
                    <pic:cNvPicPr/>
                  </pic:nvPicPr>
                  <pic:blipFill>
                    <a:blip r:embed="rId15"/>
                    <a:stretch>
                      <a:fillRect/>
                    </a:stretch>
                  </pic:blipFill>
                  <pic:spPr>
                    <a:xfrm>
                      <a:off x="0" y="0"/>
                      <a:ext cx="5167423" cy="2639244"/>
                    </a:xfrm>
                    <a:prstGeom prst="rect">
                      <a:avLst/>
                    </a:prstGeom>
                  </pic:spPr>
                </pic:pic>
              </a:graphicData>
            </a:graphic>
          </wp:inline>
        </w:drawing>
      </w:r>
    </w:p>
    <w:p w14:paraId="03810DB9" w14:textId="7CE8D274" w:rsidR="00277617" w:rsidRPr="00FF6C5F" w:rsidRDefault="0027761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4.1 The GUI for the project </w:t>
      </w:r>
    </w:p>
    <w:p w14:paraId="1B263203" w14:textId="77777777" w:rsidR="00FF6C5F" w:rsidRDefault="00277617">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F6C5F">
        <w:rPr>
          <w:rFonts w:ascii="Times New Roman" w:eastAsia="Times New Roman" w:hAnsi="Times New Roman" w:cs="Times New Roman"/>
          <w:b/>
          <w:sz w:val="28"/>
          <w:szCs w:val="28"/>
        </w:rPr>
        <w:t xml:space="preserve"> </w:t>
      </w:r>
    </w:p>
    <w:p w14:paraId="385A0F79" w14:textId="77777777" w:rsidR="00FF6C5F" w:rsidRDefault="00FF6C5F">
      <w:pPr>
        <w:spacing w:line="480" w:lineRule="auto"/>
        <w:jc w:val="both"/>
        <w:rPr>
          <w:rFonts w:ascii="Times New Roman" w:eastAsia="Times New Roman" w:hAnsi="Times New Roman" w:cs="Times New Roman"/>
          <w:b/>
          <w:sz w:val="28"/>
          <w:szCs w:val="28"/>
        </w:rPr>
      </w:pPr>
    </w:p>
    <w:p w14:paraId="4139C624" w14:textId="7857AAB6" w:rsidR="00994897" w:rsidRDefault="00FF6C5F" w:rsidP="00994897">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5922E95" wp14:editId="6FA7FC02">
            <wp:extent cx="3223260" cy="1925523"/>
            <wp:effectExtent l="0" t="0" r="0" b="0"/>
            <wp:docPr id="37477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78603" name="Picture 3747786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2084" cy="1930795"/>
                    </a:xfrm>
                    <a:prstGeom prst="rect">
                      <a:avLst/>
                    </a:prstGeom>
                  </pic:spPr>
                </pic:pic>
              </a:graphicData>
            </a:graphic>
          </wp:inline>
        </w:drawing>
      </w:r>
    </w:p>
    <w:p w14:paraId="51A86BC7" w14:textId="511CDCD9" w:rsidR="009D44C2" w:rsidRPr="009D44C2" w:rsidRDefault="009D44C2" w:rsidP="009D44C2">
      <w:pPr>
        <w:spacing w:line="480" w:lineRule="auto"/>
        <w:jc w:val="center"/>
        <w:rPr>
          <w:rFonts w:ascii="Times New Roman" w:eastAsia="Times New Roman" w:hAnsi="Times New Roman" w:cs="Times New Roman"/>
          <w:sz w:val="24"/>
          <w:szCs w:val="24"/>
        </w:rPr>
      </w:pPr>
      <w:r w:rsidRPr="009D44C2">
        <w:rPr>
          <w:rFonts w:ascii="Times New Roman" w:eastAsia="Times New Roman" w:hAnsi="Times New Roman" w:cs="Times New Roman"/>
          <w:sz w:val="24"/>
          <w:szCs w:val="24"/>
        </w:rPr>
        <w:t xml:space="preserve">Fig 4.2 Video capture having the person </w:t>
      </w:r>
      <w:r w:rsidR="0022208A">
        <w:rPr>
          <w:rFonts w:ascii="Times New Roman" w:eastAsia="Times New Roman" w:hAnsi="Times New Roman" w:cs="Times New Roman"/>
          <w:sz w:val="24"/>
          <w:szCs w:val="24"/>
        </w:rPr>
        <w:t>active.</w:t>
      </w:r>
    </w:p>
    <w:p w14:paraId="17DCE6A6" w14:textId="77777777" w:rsidR="009D44C2" w:rsidRDefault="009D44C2" w:rsidP="00994897">
      <w:pPr>
        <w:spacing w:line="480" w:lineRule="auto"/>
        <w:jc w:val="center"/>
        <w:rPr>
          <w:rFonts w:ascii="Times New Roman" w:eastAsia="Times New Roman" w:hAnsi="Times New Roman" w:cs="Times New Roman"/>
          <w:b/>
          <w:sz w:val="28"/>
          <w:szCs w:val="28"/>
        </w:rPr>
      </w:pPr>
    </w:p>
    <w:p w14:paraId="0DF3FB2C" w14:textId="692754BE" w:rsidR="002A39EF" w:rsidRDefault="00FF6C5F" w:rsidP="009D44C2">
      <w:pPr>
        <w:spacing w:line="480" w:lineRule="auto"/>
        <w:jc w:val="center"/>
        <w:rPr>
          <w:rFonts w:ascii="Times New Roman" w:eastAsia="Times New Roman" w:hAnsi="Times New Roman" w:cs="Times New Roman"/>
          <w:b/>
          <w:sz w:val="28"/>
          <w:szCs w:val="28"/>
        </w:rPr>
      </w:pPr>
      <w:r w:rsidRPr="00FF6C5F">
        <w:rPr>
          <w:rFonts w:ascii="Times New Roman" w:eastAsia="Times New Roman" w:hAnsi="Times New Roman" w:cs="Times New Roman"/>
          <w:b/>
          <w:noProof/>
          <w:sz w:val="28"/>
          <w:szCs w:val="28"/>
        </w:rPr>
        <w:drawing>
          <wp:inline distT="0" distB="0" distL="0" distR="0" wp14:anchorId="1BAE097B" wp14:editId="09BEAB16">
            <wp:extent cx="3390900" cy="1944152"/>
            <wp:effectExtent l="0" t="0" r="0" b="0"/>
            <wp:docPr id="20821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744" name=""/>
                    <pic:cNvPicPr/>
                  </pic:nvPicPr>
                  <pic:blipFill>
                    <a:blip r:embed="rId17"/>
                    <a:stretch>
                      <a:fillRect/>
                    </a:stretch>
                  </pic:blipFill>
                  <pic:spPr>
                    <a:xfrm>
                      <a:off x="0" y="0"/>
                      <a:ext cx="3465184" cy="1986742"/>
                    </a:xfrm>
                    <a:prstGeom prst="rect">
                      <a:avLst/>
                    </a:prstGeom>
                  </pic:spPr>
                </pic:pic>
              </a:graphicData>
            </a:graphic>
          </wp:inline>
        </w:drawing>
      </w:r>
    </w:p>
    <w:p w14:paraId="43A375B0" w14:textId="6FE34DFF" w:rsidR="00FF6C5F" w:rsidRPr="009D44C2" w:rsidRDefault="00277617" w:rsidP="009D44C2">
      <w:pPr>
        <w:spacing w:line="480" w:lineRule="auto"/>
        <w:jc w:val="center"/>
        <w:rPr>
          <w:rFonts w:ascii="Times New Roman" w:eastAsia="Times New Roman" w:hAnsi="Times New Roman" w:cs="Times New Roman"/>
          <w:bCs/>
          <w:sz w:val="24"/>
          <w:szCs w:val="24"/>
        </w:rPr>
      </w:pPr>
      <w:bookmarkStart w:id="1" w:name="_Hlk139976914"/>
      <w:r w:rsidRPr="009D44C2">
        <w:rPr>
          <w:rFonts w:ascii="Times New Roman" w:eastAsia="Times New Roman" w:hAnsi="Times New Roman" w:cs="Times New Roman"/>
          <w:bCs/>
          <w:sz w:val="24"/>
          <w:szCs w:val="24"/>
        </w:rPr>
        <w:t xml:space="preserve">Fig </w:t>
      </w:r>
      <w:r w:rsidR="007A0FB8" w:rsidRPr="009D44C2">
        <w:rPr>
          <w:rFonts w:ascii="Times New Roman" w:eastAsia="Times New Roman" w:hAnsi="Times New Roman" w:cs="Times New Roman"/>
          <w:bCs/>
          <w:sz w:val="24"/>
          <w:szCs w:val="24"/>
        </w:rPr>
        <w:t>4.</w:t>
      </w:r>
      <w:r w:rsidR="009D44C2" w:rsidRPr="009D44C2">
        <w:rPr>
          <w:rFonts w:ascii="Times New Roman" w:eastAsia="Times New Roman" w:hAnsi="Times New Roman" w:cs="Times New Roman"/>
          <w:bCs/>
          <w:sz w:val="24"/>
          <w:szCs w:val="24"/>
        </w:rPr>
        <w:t>3</w:t>
      </w:r>
      <w:r w:rsidR="007A0FB8" w:rsidRPr="009D44C2">
        <w:rPr>
          <w:rFonts w:ascii="Times New Roman" w:eastAsia="Times New Roman" w:hAnsi="Times New Roman" w:cs="Times New Roman"/>
          <w:bCs/>
          <w:sz w:val="24"/>
          <w:szCs w:val="24"/>
        </w:rPr>
        <w:t xml:space="preserve"> Video</w:t>
      </w:r>
      <w:r w:rsidRPr="009D44C2">
        <w:rPr>
          <w:rFonts w:ascii="Times New Roman" w:eastAsia="Times New Roman" w:hAnsi="Times New Roman" w:cs="Times New Roman"/>
          <w:bCs/>
          <w:sz w:val="24"/>
          <w:szCs w:val="24"/>
        </w:rPr>
        <w:t xml:space="preserve"> capture having the person </w:t>
      </w:r>
      <w:r w:rsidR="0022208A" w:rsidRPr="009D44C2">
        <w:rPr>
          <w:rFonts w:ascii="Times New Roman" w:eastAsia="Times New Roman" w:hAnsi="Times New Roman" w:cs="Times New Roman"/>
          <w:bCs/>
          <w:sz w:val="24"/>
          <w:szCs w:val="24"/>
        </w:rPr>
        <w:t>asleep.</w:t>
      </w:r>
    </w:p>
    <w:bookmarkEnd w:id="1"/>
    <w:p w14:paraId="222883F5" w14:textId="77777777" w:rsidR="0084696F" w:rsidRDefault="0084696F">
      <w:pPr>
        <w:spacing w:line="480" w:lineRule="auto"/>
        <w:jc w:val="both"/>
        <w:rPr>
          <w:rFonts w:ascii="Times New Roman" w:eastAsia="Times New Roman" w:hAnsi="Times New Roman" w:cs="Times New Roman"/>
          <w:b/>
          <w:sz w:val="32"/>
          <w:szCs w:val="32"/>
        </w:rPr>
      </w:pPr>
    </w:p>
    <w:p w14:paraId="7A4D7133" w14:textId="77777777" w:rsidR="009D44C2" w:rsidRDefault="009D44C2">
      <w:pPr>
        <w:spacing w:line="480" w:lineRule="auto"/>
        <w:jc w:val="both"/>
        <w:rPr>
          <w:rFonts w:ascii="Times New Roman" w:eastAsia="Times New Roman" w:hAnsi="Times New Roman" w:cs="Times New Roman"/>
          <w:b/>
          <w:sz w:val="32"/>
          <w:szCs w:val="32"/>
        </w:rPr>
      </w:pPr>
    </w:p>
    <w:p w14:paraId="05F2F0D3" w14:textId="77777777" w:rsidR="009D44C2" w:rsidRDefault="009D44C2">
      <w:pPr>
        <w:spacing w:line="480" w:lineRule="auto"/>
        <w:jc w:val="both"/>
        <w:rPr>
          <w:rFonts w:ascii="Times New Roman" w:eastAsia="Times New Roman" w:hAnsi="Times New Roman" w:cs="Times New Roman"/>
          <w:b/>
          <w:sz w:val="32"/>
          <w:szCs w:val="32"/>
        </w:rPr>
      </w:pPr>
    </w:p>
    <w:p w14:paraId="00EC36FA" w14:textId="51E1B828" w:rsidR="009D44C2" w:rsidRDefault="009D44C2" w:rsidP="009D44C2">
      <w:pPr>
        <w:spacing w:line="480" w:lineRule="auto"/>
        <w:jc w:val="center"/>
        <w:rPr>
          <w:rFonts w:ascii="Times New Roman" w:eastAsia="Times New Roman" w:hAnsi="Times New Roman" w:cs="Times New Roman"/>
          <w:b/>
          <w:sz w:val="32"/>
          <w:szCs w:val="32"/>
        </w:rPr>
      </w:pPr>
      <w:r w:rsidRPr="009D44C2">
        <w:rPr>
          <w:rFonts w:ascii="Times New Roman" w:eastAsia="Times New Roman" w:hAnsi="Times New Roman" w:cs="Times New Roman"/>
          <w:b/>
          <w:noProof/>
          <w:sz w:val="32"/>
          <w:szCs w:val="32"/>
        </w:rPr>
        <w:drawing>
          <wp:inline distT="0" distB="0" distL="0" distR="0" wp14:anchorId="5B62B1F1" wp14:editId="03EF8DF6">
            <wp:extent cx="5407785" cy="2407920"/>
            <wp:effectExtent l="0" t="0" r="2540" b="0"/>
            <wp:docPr id="168493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38905" name=""/>
                    <pic:cNvPicPr/>
                  </pic:nvPicPr>
                  <pic:blipFill>
                    <a:blip r:embed="rId18"/>
                    <a:stretch>
                      <a:fillRect/>
                    </a:stretch>
                  </pic:blipFill>
                  <pic:spPr>
                    <a:xfrm>
                      <a:off x="0" y="0"/>
                      <a:ext cx="5411761" cy="2409690"/>
                    </a:xfrm>
                    <a:prstGeom prst="rect">
                      <a:avLst/>
                    </a:prstGeom>
                  </pic:spPr>
                </pic:pic>
              </a:graphicData>
            </a:graphic>
          </wp:inline>
        </w:drawing>
      </w:r>
    </w:p>
    <w:p w14:paraId="2D02EBA3" w14:textId="3B70EDE3" w:rsidR="00DE20AA" w:rsidRPr="009D44C2" w:rsidRDefault="00DE20AA" w:rsidP="00DE20AA">
      <w:pPr>
        <w:spacing w:line="480" w:lineRule="auto"/>
        <w:jc w:val="center"/>
        <w:rPr>
          <w:rFonts w:ascii="Times New Roman" w:eastAsia="Times New Roman" w:hAnsi="Times New Roman" w:cs="Times New Roman"/>
          <w:bCs/>
          <w:sz w:val="24"/>
          <w:szCs w:val="24"/>
        </w:rPr>
      </w:pPr>
      <w:r w:rsidRPr="009D44C2">
        <w:rPr>
          <w:rFonts w:ascii="Times New Roman" w:eastAsia="Times New Roman" w:hAnsi="Times New Roman" w:cs="Times New Roman"/>
          <w:bCs/>
          <w:sz w:val="24"/>
          <w:szCs w:val="24"/>
        </w:rPr>
        <w:t>Fig 4.</w:t>
      </w:r>
      <w:r>
        <w:rPr>
          <w:rFonts w:ascii="Times New Roman" w:eastAsia="Times New Roman" w:hAnsi="Times New Roman" w:cs="Times New Roman"/>
          <w:bCs/>
          <w:sz w:val="24"/>
          <w:szCs w:val="24"/>
        </w:rPr>
        <w:t>4</w:t>
      </w:r>
      <w:r w:rsidRPr="009D44C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block showing no. of times alarm </w:t>
      </w:r>
      <w:r w:rsidR="001D185D">
        <w:rPr>
          <w:rFonts w:ascii="Times New Roman" w:eastAsia="Times New Roman" w:hAnsi="Times New Roman" w:cs="Times New Roman"/>
          <w:bCs/>
          <w:sz w:val="24"/>
          <w:szCs w:val="24"/>
        </w:rPr>
        <w:t>rang.</w:t>
      </w:r>
    </w:p>
    <w:p w14:paraId="5837C262" w14:textId="77777777" w:rsidR="009D44C2" w:rsidRDefault="009D44C2">
      <w:pPr>
        <w:spacing w:line="480" w:lineRule="auto"/>
        <w:jc w:val="both"/>
        <w:rPr>
          <w:rFonts w:ascii="Times New Roman" w:eastAsia="Times New Roman" w:hAnsi="Times New Roman" w:cs="Times New Roman"/>
          <w:b/>
          <w:sz w:val="32"/>
          <w:szCs w:val="32"/>
        </w:rPr>
      </w:pPr>
    </w:p>
    <w:p w14:paraId="3623D472" w14:textId="77777777" w:rsidR="009D44C2" w:rsidRDefault="009D44C2">
      <w:pPr>
        <w:spacing w:line="480" w:lineRule="auto"/>
        <w:jc w:val="both"/>
        <w:rPr>
          <w:rFonts w:ascii="Times New Roman" w:eastAsia="Times New Roman" w:hAnsi="Times New Roman" w:cs="Times New Roman"/>
          <w:b/>
          <w:sz w:val="32"/>
          <w:szCs w:val="32"/>
        </w:rPr>
      </w:pPr>
    </w:p>
    <w:p w14:paraId="49F90813" w14:textId="77777777" w:rsidR="001D185D" w:rsidRDefault="001D185D">
      <w:pPr>
        <w:spacing w:line="480" w:lineRule="auto"/>
        <w:jc w:val="both"/>
        <w:rPr>
          <w:rFonts w:ascii="Times New Roman" w:eastAsia="Times New Roman" w:hAnsi="Times New Roman" w:cs="Times New Roman"/>
          <w:b/>
          <w:sz w:val="32"/>
          <w:szCs w:val="32"/>
        </w:rPr>
      </w:pPr>
    </w:p>
    <w:p w14:paraId="3C01BBAF" w14:textId="7662DE5A" w:rsidR="002A39EF" w:rsidRPr="00FF6C5F" w:rsidRDefault="00000000">
      <w:pPr>
        <w:spacing w:line="48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32"/>
          <w:szCs w:val="32"/>
        </w:rPr>
        <w:lastRenderedPageBreak/>
        <w:t>Chapter 5</w:t>
      </w:r>
    </w:p>
    <w:p w14:paraId="2989EA70" w14:textId="77777777" w:rsidR="002A39EF"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232C904F" w14:textId="77777777" w:rsidR="0084696F" w:rsidRPr="0084696F" w:rsidRDefault="0084696F" w:rsidP="0084696F">
      <w:pPr>
        <w:spacing w:line="360" w:lineRule="auto"/>
        <w:jc w:val="both"/>
        <w:rPr>
          <w:rFonts w:ascii="Times New Roman" w:eastAsia="Times New Roman" w:hAnsi="Times New Roman" w:cs="Times New Roman"/>
          <w:sz w:val="24"/>
          <w:szCs w:val="24"/>
          <w:lang w:val="en-IN"/>
        </w:rPr>
      </w:pPr>
      <w:r w:rsidRPr="0084696F">
        <w:rPr>
          <w:rFonts w:ascii="Times New Roman" w:eastAsia="Times New Roman" w:hAnsi="Times New Roman" w:cs="Times New Roman"/>
          <w:sz w:val="24"/>
          <w:szCs w:val="24"/>
          <w:lang w:val="en-IN"/>
        </w:rPr>
        <w:t>In conclusion, the development of our driver drowsiness detection system utilizing machine learning and computer vision techniques has shown promising results in accurately identifying signs of driver fatigue in real-time. By monitoring indicators such as eye closure duration, blink patterns, and head movements, our system has the potential to significantly reduce accidents caused by drowsy driving and safeguard the lives of drivers and passengers.</w:t>
      </w:r>
    </w:p>
    <w:p w14:paraId="7FA8F179" w14:textId="77777777" w:rsidR="0084696F" w:rsidRPr="0084696F" w:rsidRDefault="0084696F" w:rsidP="0084696F">
      <w:pPr>
        <w:spacing w:line="360" w:lineRule="auto"/>
        <w:jc w:val="both"/>
        <w:rPr>
          <w:rFonts w:ascii="Times New Roman" w:eastAsia="Times New Roman" w:hAnsi="Times New Roman" w:cs="Times New Roman"/>
          <w:sz w:val="24"/>
          <w:szCs w:val="24"/>
          <w:lang w:val="en-IN"/>
        </w:rPr>
      </w:pPr>
      <w:proofErr w:type="gramStart"/>
      <w:r w:rsidRPr="0084696F">
        <w:rPr>
          <w:rFonts w:ascii="Times New Roman" w:eastAsia="Times New Roman" w:hAnsi="Times New Roman" w:cs="Times New Roman"/>
          <w:sz w:val="24"/>
          <w:szCs w:val="24"/>
          <w:lang w:val="en-IN"/>
        </w:rPr>
        <w:t>Moving forward, there</w:t>
      </w:r>
      <w:proofErr w:type="gramEnd"/>
      <w:r w:rsidRPr="0084696F">
        <w:rPr>
          <w:rFonts w:ascii="Times New Roman" w:eastAsia="Times New Roman" w:hAnsi="Times New Roman" w:cs="Times New Roman"/>
          <w:sz w:val="24"/>
          <w:szCs w:val="24"/>
          <w:lang w:val="en-IN"/>
        </w:rPr>
        <w:t xml:space="preserve"> are several avenues for future research and improvement in the field of driver drowsiness detection. Some potential areas for exploration include integrating physiological signals into the detection system, exploring deep learning approaches for more robust and accurate detection, developing driver-specific models to personalize the system, implementing real-time intervention strategies to prevent accidents, ensuring the system's robustness in varying environmental conditions, investigating long-term drowsiness prediction capabilities, and conducting real-world deployment and evaluation to assess its effectiveness in practical settings.</w:t>
      </w:r>
    </w:p>
    <w:p w14:paraId="0F44B9CD" w14:textId="77777777" w:rsidR="0084696F" w:rsidRPr="0084696F" w:rsidRDefault="0084696F" w:rsidP="0084696F">
      <w:pPr>
        <w:spacing w:line="360" w:lineRule="auto"/>
        <w:jc w:val="both"/>
        <w:rPr>
          <w:rFonts w:ascii="Times New Roman" w:eastAsia="Times New Roman" w:hAnsi="Times New Roman" w:cs="Times New Roman"/>
          <w:sz w:val="24"/>
          <w:szCs w:val="24"/>
          <w:lang w:val="en-IN"/>
        </w:rPr>
      </w:pPr>
      <w:r w:rsidRPr="0084696F">
        <w:rPr>
          <w:rFonts w:ascii="Times New Roman" w:eastAsia="Times New Roman" w:hAnsi="Times New Roman" w:cs="Times New Roman"/>
          <w:sz w:val="24"/>
          <w:szCs w:val="24"/>
          <w:lang w:val="en-IN"/>
        </w:rPr>
        <w:t>By addressing these future research areas, we can further enhance the performance and applicability of driver drowsiness detection systems, leading to improved road safety and the prevention of accidents caused by drowsy driving. It is our hope that these advancements will contribute to creating safer driving environments and reducing the potential risks associated with driver fatigue.</w:t>
      </w:r>
    </w:p>
    <w:p w14:paraId="21681A32" w14:textId="65ECA291" w:rsidR="00827589" w:rsidRPr="00827589" w:rsidRDefault="00827589" w:rsidP="00827589">
      <w:pPr>
        <w:spacing w:line="360" w:lineRule="auto"/>
        <w:jc w:val="both"/>
        <w:rPr>
          <w:rFonts w:ascii="Times New Roman" w:eastAsia="Times New Roman" w:hAnsi="Times New Roman" w:cs="Times New Roman"/>
          <w:sz w:val="24"/>
          <w:szCs w:val="24"/>
          <w:lang w:val="en-IN"/>
        </w:rPr>
      </w:pPr>
    </w:p>
    <w:p w14:paraId="5A37E2CB" w14:textId="3C7AE7D8" w:rsidR="00215705" w:rsidRDefault="0021570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8007E7" w14:textId="77777777" w:rsidR="007A359B" w:rsidRDefault="007A359B">
      <w:pPr>
        <w:spacing w:line="360" w:lineRule="auto"/>
        <w:jc w:val="both"/>
        <w:rPr>
          <w:rFonts w:ascii="Times New Roman" w:eastAsia="Times New Roman" w:hAnsi="Times New Roman" w:cs="Times New Roman"/>
          <w:sz w:val="24"/>
          <w:szCs w:val="24"/>
        </w:rPr>
      </w:pPr>
    </w:p>
    <w:p w14:paraId="04AD184A" w14:textId="77777777" w:rsidR="007A359B" w:rsidRDefault="007A359B">
      <w:pPr>
        <w:spacing w:line="360" w:lineRule="auto"/>
        <w:jc w:val="both"/>
        <w:rPr>
          <w:rFonts w:ascii="Times New Roman" w:eastAsia="Times New Roman" w:hAnsi="Times New Roman" w:cs="Times New Roman"/>
          <w:sz w:val="24"/>
          <w:szCs w:val="24"/>
        </w:rPr>
      </w:pPr>
    </w:p>
    <w:p w14:paraId="01E1B94C" w14:textId="77777777" w:rsidR="007A359B" w:rsidRDefault="007A359B">
      <w:pPr>
        <w:spacing w:line="360" w:lineRule="auto"/>
        <w:jc w:val="both"/>
        <w:rPr>
          <w:rFonts w:ascii="Times New Roman" w:eastAsia="Times New Roman" w:hAnsi="Times New Roman" w:cs="Times New Roman"/>
          <w:sz w:val="24"/>
          <w:szCs w:val="24"/>
        </w:rPr>
      </w:pPr>
    </w:p>
    <w:p w14:paraId="3B42B5BF" w14:textId="77777777" w:rsidR="007A359B" w:rsidRDefault="007A359B">
      <w:pPr>
        <w:spacing w:line="360" w:lineRule="auto"/>
        <w:jc w:val="both"/>
        <w:rPr>
          <w:rFonts w:ascii="Times New Roman" w:eastAsia="Times New Roman" w:hAnsi="Times New Roman" w:cs="Times New Roman"/>
          <w:sz w:val="24"/>
          <w:szCs w:val="24"/>
        </w:rPr>
      </w:pPr>
    </w:p>
    <w:p w14:paraId="5E0A5716" w14:textId="77777777" w:rsidR="002A39EF" w:rsidRDefault="002A39EF">
      <w:pPr>
        <w:spacing w:line="480" w:lineRule="auto"/>
        <w:jc w:val="center"/>
        <w:rPr>
          <w:rFonts w:ascii="Times New Roman" w:eastAsia="Times New Roman" w:hAnsi="Times New Roman" w:cs="Times New Roman"/>
          <w:b/>
          <w:sz w:val="32"/>
          <w:szCs w:val="32"/>
        </w:rPr>
      </w:pPr>
    </w:p>
    <w:p w14:paraId="4DBBD6C9" w14:textId="77777777" w:rsidR="002A39EF" w:rsidRDefault="002A39EF">
      <w:pPr>
        <w:spacing w:line="480" w:lineRule="auto"/>
        <w:jc w:val="center"/>
        <w:rPr>
          <w:rFonts w:ascii="Times New Roman" w:eastAsia="Times New Roman" w:hAnsi="Times New Roman" w:cs="Times New Roman"/>
          <w:b/>
          <w:sz w:val="32"/>
          <w:szCs w:val="32"/>
        </w:rPr>
      </w:pPr>
    </w:p>
    <w:p w14:paraId="3A2BB729" w14:textId="77777777" w:rsidR="002A39EF" w:rsidRDefault="002A39EF">
      <w:pPr>
        <w:spacing w:line="480" w:lineRule="auto"/>
        <w:jc w:val="center"/>
        <w:rPr>
          <w:rFonts w:ascii="Times New Roman" w:eastAsia="Times New Roman" w:hAnsi="Times New Roman" w:cs="Times New Roman"/>
          <w:b/>
          <w:sz w:val="32"/>
          <w:szCs w:val="32"/>
        </w:rPr>
      </w:pPr>
    </w:p>
    <w:p w14:paraId="27DDF44B" w14:textId="77777777" w:rsidR="0047687B" w:rsidRDefault="0047687B">
      <w:pPr>
        <w:spacing w:line="480" w:lineRule="auto"/>
        <w:jc w:val="both"/>
        <w:rPr>
          <w:rFonts w:ascii="Times New Roman" w:eastAsia="Times New Roman" w:hAnsi="Times New Roman" w:cs="Times New Roman"/>
          <w:b/>
          <w:sz w:val="32"/>
          <w:szCs w:val="32"/>
        </w:rPr>
      </w:pPr>
    </w:p>
    <w:p w14:paraId="3876BB4B" w14:textId="76FB75AA" w:rsidR="002A39EF"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1372679" w14:textId="77777777" w:rsidR="009D61F9" w:rsidRDefault="009D61F9" w:rsidP="007C25D2">
      <w:pPr>
        <w:spacing w:line="360" w:lineRule="auto"/>
        <w:jc w:val="both"/>
        <w:rPr>
          <w:rFonts w:ascii="Times New Roman" w:eastAsia="Times New Roman" w:hAnsi="Times New Roman" w:cs="Times New Roman"/>
          <w:sz w:val="24"/>
          <w:szCs w:val="24"/>
        </w:rPr>
      </w:pPr>
      <w:r w:rsidRPr="009D61F9">
        <w:rPr>
          <w:rFonts w:ascii="Times New Roman" w:eastAsia="Times New Roman" w:hAnsi="Times New Roman" w:cs="Times New Roman"/>
          <w:sz w:val="24"/>
          <w:szCs w:val="24"/>
        </w:rPr>
        <w:t xml:space="preserve">[1] </w:t>
      </w:r>
      <w:proofErr w:type="spellStart"/>
      <w:r w:rsidRPr="009D61F9">
        <w:rPr>
          <w:rFonts w:ascii="Times New Roman" w:eastAsia="Times New Roman" w:hAnsi="Times New Roman" w:cs="Times New Roman"/>
          <w:sz w:val="24"/>
          <w:szCs w:val="24"/>
        </w:rPr>
        <w:t>Yaman</w:t>
      </w:r>
      <w:proofErr w:type="spellEnd"/>
      <w:r w:rsidRPr="009D61F9">
        <w:rPr>
          <w:rFonts w:ascii="Times New Roman" w:eastAsia="Times New Roman" w:hAnsi="Times New Roman" w:cs="Times New Roman"/>
          <w:sz w:val="24"/>
          <w:szCs w:val="24"/>
        </w:rPr>
        <w:t xml:space="preserve"> </w:t>
      </w:r>
      <w:proofErr w:type="spellStart"/>
      <w:r w:rsidRPr="009D61F9">
        <w:rPr>
          <w:rFonts w:ascii="Times New Roman" w:eastAsia="Times New Roman" w:hAnsi="Times New Roman" w:cs="Times New Roman"/>
          <w:sz w:val="24"/>
          <w:szCs w:val="24"/>
        </w:rPr>
        <w:t>Albadawi</w:t>
      </w:r>
      <w:proofErr w:type="spellEnd"/>
      <w:r w:rsidRPr="009D61F9">
        <w:rPr>
          <w:rFonts w:ascii="Times New Roman" w:eastAsia="Times New Roman" w:hAnsi="Times New Roman" w:cs="Times New Roman"/>
          <w:sz w:val="24"/>
          <w:szCs w:val="24"/>
        </w:rPr>
        <w:t xml:space="preserve">, </w:t>
      </w:r>
      <w:proofErr w:type="spellStart"/>
      <w:r w:rsidRPr="009D61F9">
        <w:rPr>
          <w:rFonts w:ascii="Times New Roman" w:eastAsia="Times New Roman" w:hAnsi="Times New Roman" w:cs="Times New Roman"/>
          <w:sz w:val="24"/>
          <w:szCs w:val="24"/>
        </w:rPr>
        <w:t>Maen</w:t>
      </w:r>
      <w:proofErr w:type="spellEnd"/>
      <w:r w:rsidRPr="009D61F9">
        <w:rPr>
          <w:rFonts w:ascii="Times New Roman" w:eastAsia="Times New Roman" w:hAnsi="Times New Roman" w:cs="Times New Roman"/>
          <w:sz w:val="24"/>
          <w:szCs w:val="24"/>
        </w:rPr>
        <w:t xml:space="preserve"> </w:t>
      </w:r>
      <w:proofErr w:type="spellStart"/>
      <w:r w:rsidRPr="009D61F9">
        <w:rPr>
          <w:rFonts w:ascii="Times New Roman" w:eastAsia="Times New Roman" w:hAnsi="Times New Roman" w:cs="Times New Roman"/>
          <w:sz w:val="24"/>
          <w:szCs w:val="24"/>
        </w:rPr>
        <w:t>Takruri</w:t>
      </w:r>
      <w:proofErr w:type="spellEnd"/>
      <w:r w:rsidRPr="009D61F9">
        <w:rPr>
          <w:rFonts w:ascii="Times New Roman" w:eastAsia="Times New Roman" w:hAnsi="Times New Roman" w:cs="Times New Roman"/>
          <w:sz w:val="24"/>
          <w:szCs w:val="24"/>
        </w:rPr>
        <w:t xml:space="preserve">, Mohmmed </w:t>
      </w:r>
      <w:proofErr w:type="spellStart"/>
      <w:r w:rsidRPr="009D61F9">
        <w:rPr>
          <w:rFonts w:ascii="Times New Roman" w:eastAsia="Times New Roman" w:hAnsi="Times New Roman" w:cs="Times New Roman"/>
          <w:sz w:val="24"/>
          <w:szCs w:val="24"/>
        </w:rPr>
        <w:t>Awad</w:t>
      </w:r>
      <w:proofErr w:type="spellEnd"/>
      <w:r w:rsidRPr="009D61F9">
        <w:rPr>
          <w:rFonts w:ascii="Times New Roman" w:eastAsia="Times New Roman" w:hAnsi="Times New Roman" w:cs="Times New Roman"/>
          <w:sz w:val="24"/>
          <w:szCs w:val="24"/>
        </w:rPr>
        <w:t xml:space="preserve">, “A Review of Recent Developments </w:t>
      </w:r>
      <w:proofErr w:type="gramStart"/>
      <w:r w:rsidRPr="009D61F9">
        <w:rPr>
          <w:rFonts w:ascii="Times New Roman" w:eastAsia="Times New Roman" w:hAnsi="Times New Roman" w:cs="Times New Roman"/>
          <w:sz w:val="24"/>
          <w:szCs w:val="24"/>
        </w:rPr>
        <w:t>In</w:t>
      </w:r>
      <w:proofErr w:type="gramEnd"/>
      <w:r w:rsidRPr="009D61F9">
        <w:rPr>
          <w:rFonts w:ascii="Times New Roman" w:eastAsia="Times New Roman" w:hAnsi="Times New Roman" w:cs="Times New Roman"/>
          <w:sz w:val="24"/>
          <w:szCs w:val="24"/>
        </w:rPr>
        <w:t xml:space="preserve"> Driver Drowsiness Detection Systems”, 2022 Multidisciplinary Digital Publishing Institute (MDPI), ISSN: 2205-2069, March 2022. </w:t>
      </w:r>
    </w:p>
    <w:p w14:paraId="3A0A7CAD" w14:textId="6AB26035" w:rsidR="007C25D2" w:rsidRDefault="008D2F1A" w:rsidP="007C25D2">
      <w:pPr>
        <w:spacing w:line="360" w:lineRule="auto"/>
        <w:jc w:val="both"/>
        <w:rPr>
          <w:rFonts w:ascii="Times New Roman" w:eastAsia="Times New Roman" w:hAnsi="Times New Roman" w:cs="Times New Roman"/>
          <w:sz w:val="24"/>
          <w:szCs w:val="24"/>
        </w:rPr>
      </w:pPr>
      <w:r w:rsidRPr="008D2F1A">
        <w:rPr>
          <w:rFonts w:ascii="Times New Roman" w:eastAsia="Times New Roman" w:hAnsi="Times New Roman" w:cs="Times New Roman"/>
          <w:sz w:val="24"/>
          <w:szCs w:val="24"/>
        </w:rPr>
        <w:t>[2</w:t>
      </w:r>
      <w:proofErr w:type="gramStart"/>
      <w:r w:rsidRPr="008D2F1A">
        <w:rPr>
          <w:rFonts w:ascii="Times New Roman" w:eastAsia="Times New Roman" w:hAnsi="Times New Roman" w:cs="Times New Roman"/>
          <w:sz w:val="24"/>
          <w:szCs w:val="24"/>
        </w:rPr>
        <w:t xml:space="preserve">] </w:t>
      </w:r>
      <w:r w:rsidR="007C25D2" w:rsidRPr="007C25D2">
        <w:rPr>
          <w:rFonts w:ascii="Times New Roman" w:eastAsia="Times New Roman" w:hAnsi="Times New Roman" w:cs="Times New Roman"/>
          <w:sz w:val="24"/>
          <w:szCs w:val="24"/>
        </w:rPr>
        <w:t> T.</w:t>
      </w:r>
      <w:proofErr w:type="gramEnd"/>
      <w:r w:rsidR="007C25D2" w:rsidRPr="007C25D2">
        <w:rPr>
          <w:rFonts w:ascii="Times New Roman" w:eastAsia="Times New Roman" w:hAnsi="Times New Roman" w:cs="Times New Roman"/>
          <w:sz w:val="24"/>
          <w:szCs w:val="24"/>
        </w:rPr>
        <w:t xml:space="preserve"> </w:t>
      </w:r>
      <w:proofErr w:type="spellStart"/>
      <w:r w:rsidR="007C25D2" w:rsidRPr="007C25D2">
        <w:rPr>
          <w:rFonts w:ascii="Times New Roman" w:eastAsia="Times New Roman" w:hAnsi="Times New Roman" w:cs="Times New Roman"/>
          <w:sz w:val="24"/>
          <w:szCs w:val="24"/>
        </w:rPr>
        <w:t>Vesselenyi</w:t>
      </w:r>
      <w:proofErr w:type="spellEnd"/>
      <w:r w:rsidR="007C25D2" w:rsidRPr="007C25D2">
        <w:rPr>
          <w:rFonts w:ascii="Times New Roman" w:eastAsia="Times New Roman" w:hAnsi="Times New Roman" w:cs="Times New Roman"/>
          <w:sz w:val="24"/>
          <w:szCs w:val="24"/>
        </w:rPr>
        <w:t xml:space="preserve">, S. </w:t>
      </w:r>
      <w:proofErr w:type="spellStart"/>
      <w:r w:rsidR="007C25D2" w:rsidRPr="007C25D2">
        <w:rPr>
          <w:rFonts w:ascii="Times New Roman" w:eastAsia="Times New Roman" w:hAnsi="Times New Roman" w:cs="Times New Roman"/>
          <w:sz w:val="24"/>
          <w:szCs w:val="24"/>
        </w:rPr>
        <w:t>Moca</w:t>
      </w:r>
      <w:proofErr w:type="spellEnd"/>
      <w:r w:rsidR="007C25D2" w:rsidRPr="007C25D2">
        <w:rPr>
          <w:rFonts w:ascii="Times New Roman" w:eastAsia="Times New Roman" w:hAnsi="Times New Roman" w:cs="Times New Roman"/>
          <w:sz w:val="24"/>
          <w:szCs w:val="24"/>
        </w:rPr>
        <w:t xml:space="preserve">, A. Rus, T. </w:t>
      </w:r>
      <w:proofErr w:type="spellStart"/>
      <w:r w:rsidR="007C25D2" w:rsidRPr="007C25D2">
        <w:rPr>
          <w:rFonts w:ascii="Times New Roman" w:eastAsia="Times New Roman" w:hAnsi="Times New Roman" w:cs="Times New Roman"/>
          <w:sz w:val="24"/>
          <w:szCs w:val="24"/>
        </w:rPr>
        <w:t>Mitran</w:t>
      </w:r>
      <w:proofErr w:type="spellEnd"/>
      <w:r w:rsidR="007C25D2" w:rsidRPr="007C25D2">
        <w:rPr>
          <w:rFonts w:ascii="Times New Roman" w:eastAsia="Times New Roman" w:hAnsi="Times New Roman" w:cs="Times New Roman"/>
          <w:sz w:val="24"/>
          <w:szCs w:val="24"/>
        </w:rPr>
        <w:t xml:space="preserve">, B. </w:t>
      </w:r>
      <w:proofErr w:type="spellStart"/>
      <w:r w:rsidR="007C25D2" w:rsidRPr="007C25D2">
        <w:rPr>
          <w:rFonts w:ascii="Times New Roman" w:eastAsia="Times New Roman" w:hAnsi="Times New Roman" w:cs="Times New Roman"/>
          <w:sz w:val="24"/>
          <w:szCs w:val="24"/>
        </w:rPr>
        <w:t>Tataru</w:t>
      </w:r>
      <w:proofErr w:type="spellEnd"/>
      <w:r w:rsidR="007C25D2" w:rsidRPr="007C25D2">
        <w:rPr>
          <w:rFonts w:ascii="Times New Roman" w:eastAsia="Times New Roman" w:hAnsi="Times New Roman" w:cs="Times New Roman"/>
          <w:sz w:val="24"/>
          <w:szCs w:val="24"/>
        </w:rPr>
        <w:t xml:space="preserve">, “Driver drowsiness detection using ANN image processing”, IOP conf. series: Materials science and engineering, DOI: 10..1088/1757-899X/252/1/012097, November 2017. </w:t>
      </w:r>
    </w:p>
    <w:p w14:paraId="2734E640" w14:textId="77777777" w:rsidR="007C25D2" w:rsidRDefault="008D2F1A" w:rsidP="007C25D2">
      <w:pPr>
        <w:spacing w:line="360" w:lineRule="auto"/>
        <w:jc w:val="both"/>
        <w:rPr>
          <w:rFonts w:ascii="Times New Roman" w:eastAsia="Times New Roman" w:hAnsi="Times New Roman" w:cs="Times New Roman"/>
          <w:sz w:val="24"/>
          <w:szCs w:val="24"/>
        </w:rPr>
      </w:pPr>
      <w:r w:rsidRPr="008D2F1A">
        <w:rPr>
          <w:rFonts w:ascii="Times New Roman" w:eastAsia="Times New Roman" w:hAnsi="Times New Roman" w:cs="Times New Roman"/>
          <w:sz w:val="24"/>
          <w:szCs w:val="24"/>
        </w:rPr>
        <w:t>[3</w:t>
      </w:r>
      <w:proofErr w:type="gramStart"/>
      <w:r w:rsidRPr="008D2F1A">
        <w:rPr>
          <w:rFonts w:ascii="Times New Roman" w:eastAsia="Times New Roman" w:hAnsi="Times New Roman" w:cs="Times New Roman"/>
          <w:sz w:val="24"/>
          <w:szCs w:val="24"/>
        </w:rPr>
        <w:t xml:space="preserve">] </w:t>
      </w:r>
      <w:r w:rsidR="007C25D2" w:rsidRPr="007C25D2">
        <w:rPr>
          <w:rFonts w:ascii="Times New Roman" w:eastAsia="Times New Roman" w:hAnsi="Times New Roman" w:cs="Times New Roman"/>
          <w:sz w:val="24"/>
          <w:szCs w:val="24"/>
        </w:rPr>
        <w:t xml:space="preserve"> Venkata</w:t>
      </w:r>
      <w:proofErr w:type="gramEnd"/>
      <w:r w:rsidR="007C25D2" w:rsidRPr="007C25D2">
        <w:rPr>
          <w:rFonts w:ascii="Times New Roman" w:eastAsia="Times New Roman" w:hAnsi="Times New Roman" w:cs="Times New Roman"/>
          <w:sz w:val="24"/>
          <w:szCs w:val="24"/>
        </w:rPr>
        <w:t xml:space="preserve"> Rami Reddy </w:t>
      </w:r>
      <w:proofErr w:type="spellStart"/>
      <w:r w:rsidR="007C25D2" w:rsidRPr="007C25D2">
        <w:rPr>
          <w:rFonts w:ascii="Times New Roman" w:eastAsia="Times New Roman" w:hAnsi="Times New Roman" w:cs="Times New Roman"/>
          <w:sz w:val="24"/>
          <w:szCs w:val="24"/>
        </w:rPr>
        <w:t>Chirra</w:t>
      </w:r>
      <w:proofErr w:type="spellEnd"/>
      <w:r w:rsidR="007C25D2" w:rsidRPr="007C25D2">
        <w:rPr>
          <w:rFonts w:ascii="Times New Roman" w:eastAsia="Times New Roman" w:hAnsi="Times New Roman" w:cs="Times New Roman"/>
          <w:sz w:val="24"/>
          <w:szCs w:val="24"/>
        </w:rPr>
        <w:t xml:space="preserve">, </w:t>
      </w:r>
      <w:proofErr w:type="spellStart"/>
      <w:r w:rsidR="007C25D2" w:rsidRPr="007C25D2">
        <w:rPr>
          <w:rFonts w:ascii="Times New Roman" w:eastAsia="Times New Roman" w:hAnsi="Times New Roman" w:cs="Times New Roman"/>
          <w:sz w:val="24"/>
          <w:szCs w:val="24"/>
        </w:rPr>
        <w:t>Srinivasulu</w:t>
      </w:r>
      <w:proofErr w:type="spellEnd"/>
      <w:r w:rsidR="007C25D2" w:rsidRPr="007C25D2">
        <w:rPr>
          <w:rFonts w:ascii="Times New Roman" w:eastAsia="Times New Roman" w:hAnsi="Times New Roman" w:cs="Times New Roman"/>
          <w:sz w:val="24"/>
          <w:szCs w:val="24"/>
        </w:rPr>
        <w:t xml:space="preserve"> Reddy </w:t>
      </w:r>
      <w:proofErr w:type="spellStart"/>
      <w:r w:rsidR="007C25D2" w:rsidRPr="007C25D2">
        <w:rPr>
          <w:rFonts w:ascii="Times New Roman" w:eastAsia="Times New Roman" w:hAnsi="Times New Roman" w:cs="Times New Roman"/>
          <w:sz w:val="24"/>
          <w:szCs w:val="24"/>
        </w:rPr>
        <w:t>Uyyala</w:t>
      </w:r>
      <w:proofErr w:type="spellEnd"/>
      <w:r w:rsidR="007C25D2" w:rsidRPr="007C25D2">
        <w:rPr>
          <w:rFonts w:ascii="Times New Roman" w:eastAsia="Times New Roman" w:hAnsi="Times New Roman" w:cs="Times New Roman"/>
          <w:sz w:val="24"/>
          <w:szCs w:val="24"/>
        </w:rPr>
        <w:t xml:space="preserve">, Venkata Krishna Kishore </w:t>
      </w:r>
      <w:proofErr w:type="spellStart"/>
      <w:r w:rsidR="007C25D2" w:rsidRPr="007C25D2">
        <w:rPr>
          <w:rFonts w:ascii="Times New Roman" w:eastAsia="Times New Roman" w:hAnsi="Times New Roman" w:cs="Times New Roman"/>
          <w:sz w:val="24"/>
          <w:szCs w:val="24"/>
        </w:rPr>
        <w:t>Kolli</w:t>
      </w:r>
      <w:proofErr w:type="spellEnd"/>
      <w:r w:rsidR="007C25D2" w:rsidRPr="007C25D2">
        <w:rPr>
          <w:rFonts w:ascii="Times New Roman" w:eastAsia="Times New Roman" w:hAnsi="Times New Roman" w:cs="Times New Roman"/>
          <w:sz w:val="24"/>
          <w:szCs w:val="24"/>
        </w:rPr>
        <w:t xml:space="preserve">, “Deep CNN: A Machine Learning Approach Driver Drowsiness Detection Based on Eye State”, International Information and Engineering Technology Association, Vol. 33, No. 6, pp. 461-466, December 2019 </w:t>
      </w:r>
    </w:p>
    <w:p w14:paraId="1FF16D5C" w14:textId="492E4A19" w:rsidR="008D2F1A" w:rsidRPr="008D2F1A" w:rsidRDefault="008D2F1A" w:rsidP="007C25D2">
      <w:pPr>
        <w:spacing w:line="360" w:lineRule="auto"/>
        <w:jc w:val="both"/>
        <w:rPr>
          <w:rFonts w:ascii="Times New Roman" w:eastAsia="Times New Roman" w:hAnsi="Times New Roman" w:cs="Times New Roman"/>
          <w:sz w:val="24"/>
          <w:szCs w:val="24"/>
        </w:rPr>
      </w:pPr>
      <w:r w:rsidRPr="008D2F1A">
        <w:rPr>
          <w:rFonts w:ascii="Times New Roman" w:eastAsia="Times New Roman" w:hAnsi="Times New Roman" w:cs="Times New Roman"/>
          <w:sz w:val="24"/>
          <w:szCs w:val="24"/>
        </w:rPr>
        <w:t xml:space="preserve">[4] </w:t>
      </w:r>
      <w:r w:rsidR="007C25D2" w:rsidRPr="007C25D2">
        <w:rPr>
          <w:rFonts w:ascii="Times New Roman" w:eastAsia="Times New Roman" w:hAnsi="Times New Roman" w:cs="Times New Roman"/>
          <w:sz w:val="24"/>
          <w:szCs w:val="24"/>
        </w:rPr>
        <w:t xml:space="preserve">Z. Ahmad Noor </w:t>
      </w:r>
      <w:proofErr w:type="spellStart"/>
      <w:r w:rsidR="007C25D2" w:rsidRPr="007C25D2">
        <w:rPr>
          <w:rFonts w:ascii="Times New Roman" w:eastAsia="Times New Roman" w:hAnsi="Times New Roman" w:cs="Times New Roman"/>
          <w:sz w:val="24"/>
          <w:szCs w:val="24"/>
        </w:rPr>
        <w:t>Syukri</w:t>
      </w:r>
      <w:proofErr w:type="spellEnd"/>
      <w:r w:rsidR="007C25D2" w:rsidRPr="007C25D2">
        <w:rPr>
          <w:rFonts w:ascii="Times New Roman" w:eastAsia="Times New Roman" w:hAnsi="Times New Roman" w:cs="Times New Roman"/>
          <w:sz w:val="24"/>
          <w:szCs w:val="24"/>
        </w:rPr>
        <w:t xml:space="preserve">, M. Siti </w:t>
      </w:r>
      <w:proofErr w:type="spellStart"/>
      <w:r w:rsidR="007C25D2" w:rsidRPr="007C25D2">
        <w:rPr>
          <w:rFonts w:ascii="Times New Roman" w:eastAsia="Times New Roman" w:hAnsi="Times New Roman" w:cs="Times New Roman"/>
          <w:sz w:val="24"/>
          <w:szCs w:val="24"/>
        </w:rPr>
        <w:t>Atiqah</w:t>
      </w:r>
      <w:proofErr w:type="spellEnd"/>
      <w:r w:rsidR="007C25D2" w:rsidRPr="007C25D2">
        <w:rPr>
          <w:rFonts w:ascii="Times New Roman" w:eastAsia="Times New Roman" w:hAnsi="Times New Roman" w:cs="Times New Roman"/>
          <w:sz w:val="24"/>
          <w:szCs w:val="24"/>
        </w:rPr>
        <w:t xml:space="preserve">, L. </w:t>
      </w:r>
      <w:proofErr w:type="spellStart"/>
      <w:r w:rsidR="007C25D2" w:rsidRPr="007C25D2">
        <w:rPr>
          <w:rFonts w:ascii="Times New Roman" w:eastAsia="Times New Roman" w:hAnsi="Times New Roman" w:cs="Times New Roman"/>
          <w:sz w:val="24"/>
          <w:szCs w:val="24"/>
        </w:rPr>
        <w:t>Fauziana</w:t>
      </w:r>
      <w:proofErr w:type="spellEnd"/>
      <w:r w:rsidR="007C25D2" w:rsidRPr="007C25D2">
        <w:rPr>
          <w:rFonts w:ascii="Times New Roman" w:eastAsia="Times New Roman" w:hAnsi="Times New Roman" w:cs="Times New Roman"/>
          <w:sz w:val="24"/>
          <w:szCs w:val="24"/>
        </w:rPr>
        <w:t>, and A. Abdul Rahmat, "MIROS crash investigation and reconstruction: annual statistical 2007-2010," 2012.</w:t>
      </w:r>
    </w:p>
    <w:p w14:paraId="0BFD2D6E" w14:textId="77777777" w:rsidR="008D2F1A" w:rsidRPr="008D2F1A" w:rsidRDefault="008D2F1A" w:rsidP="007C25D2">
      <w:pPr>
        <w:spacing w:line="360" w:lineRule="auto"/>
        <w:jc w:val="both"/>
        <w:rPr>
          <w:rFonts w:ascii="Times New Roman" w:eastAsia="Times New Roman" w:hAnsi="Times New Roman" w:cs="Times New Roman"/>
          <w:sz w:val="24"/>
          <w:szCs w:val="24"/>
        </w:rPr>
      </w:pPr>
      <w:r w:rsidRPr="008D2F1A">
        <w:rPr>
          <w:rFonts w:ascii="Times New Roman" w:eastAsia="Times New Roman" w:hAnsi="Times New Roman" w:cs="Times New Roman"/>
          <w:sz w:val="24"/>
          <w:szCs w:val="24"/>
        </w:rPr>
        <w:t>https://ieeexplore.ieee.org/abstract/document/8751886/</w:t>
      </w:r>
    </w:p>
    <w:p w14:paraId="19C95031" w14:textId="77777777" w:rsidR="007C25D2" w:rsidRDefault="008D2F1A" w:rsidP="007C25D2">
      <w:pPr>
        <w:spacing w:line="360" w:lineRule="auto"/>
        <w:jc w:val="both"/>
        <w:rPr>
          <w:rFonts w:ascii="Times New Roman" w:eastAsia="Times New Roman" w:hAnsi="Times New Roman" w:cs="Times New Roman"/>
          <w:sz w:val="24"/>
          <w:szCs w:val="24"/>
        </w:rPr>
      </w:pPr>
      <w:r w:rsidRPr="008D2F1A">
        <w:rPr>
          <w:rFonts w:ascii="Times New Roman" w:eastAsia="Times New Roman" w:hAnsi="Times New Roman" w:cs="Times New Roman"/>
          <w:sz w:val="24"/>
          <w:szCs w:val="24"/>
        </w:rPr>
        <w:t xml:space="preserve">[5] </w:t>
      </w:r>
      <w:r w:rsidR="007C25D2" w:rsidRPr="007C25D2">
        <w:rPr>
          <w:rFonts w:ascii="Times New Roman" w:eastAsia="Times New Roman" w:hAnsi="Times New Roman" w:cs="Times New Roman"/>
          <w:sz w:val="24"/>
          <w:szCs w:val="24"/>
        </w:rPr>
        <w:t>D. Liu, P. Sun, Y. Xiao, and Y. Yin, "Drowsiness Detection Based on Eyelid Movement," in Education [</w:t>
      </w:r>
      <w:proofErr w:type="gramStart"/>
      <w:r w:rsidR="007C25D2" w:rsidRPr="007C25D2">
        <w:rPr>
          <w:rFonts w:ascii="Times New Roman" w:eastAsia="Times New Roman" w:hAnsi="Times New Roman" w:cs="Times New Roman"/>
          <w:sz w:val="24"/>
          <w:szCs w:val="24"/>
        </w:rPr>
        <w:t>1]Technology</w:t>
      </w:r>
      <w:proofErr w:type="gramEnd"/>
      <w:r w:rsidR="007C25D2" w:rsidRPr="007C25D2">
        <w:rPr>
          <w:rFonts w:ascii="Times New Roman" w:eastAsia="Times New Roman" w:hAnsi="Times New Roman" w:cs="Times New Roman"/>
          <w:sz w:val="24"/>
          <w:szCs w:val="24"/>
        </w:rPr>
        <w:t xml:space="preserve"> and Computer Science (ETCS), 2010 Second International Workshop on, 2010, pp. 49-52 </w:t>
      </w:r>
    </w:p>
    <w:p w14:paraId="1BD015C0" w14:textId="3F46CA3D" w:rsidR="007C25D2" w:rsidRPr="008D2F1A" w:rsidRDefault="008D2F1A" w:rsidP="007C25D2">
      <w:pPr>
        <w:spacing w:line="360" w:lineRule="auto"/>
        <w:jc w:val="both"/>
        <w:rPr>
          <w:rFonts w:ascii="Times New Roman" w:eastAsia="Times New Roman" w:hAnsi="Times New Roman" w:cs="Times New Roman"/>
          <w:sz w:val="24"/>
          <w:szCs w:val="24"/>
        </w:rPr>
      </w:pPr>
      <w:r w:rsidRPr="008D2F1A">
        <w:rPr>
          <w:rFonts w:ascii="Times New Roman" w:eastAsia="Times New Roman" w:hAnsi="Times New Roman" w:cs="Times New Roman"/>
          <w:sz w:val="24"/>
          <w:szCs w:val="24"/>
        </w:rPr>
        <w:t xml:space="preserve">[6] </w:t>
      </w:r>
      <w:r w:rsidR="007C25D2" w:rsidRPr="008D2F1A">
        <w:rPr>
          <w:rFonts w:ascii="Times New Roman" w:eastAsia="Times New Roman" w:hAnsi="Times New Roman" w:cs="Times New Roman"/>
          <w:sz w:val="24"/>
          <w:szCs w:val="24"/>
        </w:rPr>
        <w:t xml:space="preserve">B. K. </w:t>
      </w:r>
      <w:proofErr w:type="spellStart"/>
      <w:r w:rsidR="007C25D2" w:rsidRPr="008D2F1A">
        <w:rPr>
          <w:rFonts w:ascii="Times New Roman" w:eastAsia="Times New Roman" w:hAnsi="Times New Roman" w:cs="Times New Roman"/>
          <w:sz w:val="24"/>
          <w:szCs w:val="24"/>
        </w:rPr>
        <w:t>Savaş</w:t>
      </w:r>
      <w:proofErr w:type="spellEnd"/>
      <w:r w:rsidR="007C25D2" w:rsidRPr="008D2F1A">
        <w:rPr>
          <w:rFonts w:ascii="Times New Roman" w:eastAsia="Times New Roman" w:hAnsi="Times New Roman" w:cs="Times New Roman"/>
          <w:sz w:val="24"/>
          <w:szCs w:val="24"/>
        </w:rPr>
        <w:t xml:space="preserve"> and Y. </w:t>
      </w:r>
      <w:proofErr w:type="spellStart"/>
      <w:r w:rsidR="007C25D2" w:rsidRPr="008D2F1A">
        <w:rPr>
          <w:rFonts w:ascii="Times New Roman" w:eastAsia="Times New Roman" w:hAnsi="Times New Roman" w:cs="Times New Roman"/>
          <w:sz w:val="24"/>
          <w:szCs w:val="24"/>
        </w:rPr>
        <w:t>Becerikli</w:t>
      </w:r>
      <w:proofErr w:type="spellEnd"/>
      <w:r w:rsidR="007C25D2" w:rsidRPr="008D2F1A">
        <w:rPr>
          <w:rFonts w:ascii="Times New Roman" w:eastAsia="Times New Roman" w:hAnsi="Times New Roman" w:cs="Times New Roman"/>
          <w:sz w:val="24"/>
          <w:szCs w:val="24"/>
        </w:rPr>
        <w:t>, "Real Time Driver Fatigue Detection</w:t>
      </w:r>
    </w:p>
    <w:p w14:paraId="18DF2A6A" w14:textId="77777777" w:rsidR="007C25D2" w:rsidRPr="008D2F1A" w:rsidRDefault="007C25D2" w:rsidP="007C25D2">
      <w:pPr>
        <w:spacing w:line="360" w:lineRule="auto"/>
        <w:jc w:val="both"/>
        <w:rPr>
          <w:rFonts w:ascii="Times New Roman" w:eastAsia="Times New Roman" w:hAnsi="Times New Roman" w:cs="Times New Roman"/>
          <w:sz w:val="24"/>
          <w:szCs w:val="24"/>
        </w:rPr>
      </w:pPr>
      <w:r w:rsidRPr="008D2F1A">
        <w:rPr>
          <w:rFonts w:ascii="Times New Roman" w:eastAsia="Times New Roman" w:hAnsi="Times New Roman" w:cs="Times New Roman"/>
          <w:sz w:val="24"/>
          <w:szCs w:val="24"/>
        </w:rPr>
        <w:t>Based on SVM Algorithm," 2018 6th International Conference on</w:t>
      </w:r>
    </w:p>
    <w:p w14:paraId="520C4ECC" w14:textId="3DFF8FFC" w:rsidR="007C25D2" w:rsidRPr="008D2F1A" w:rsidRDefault="007C25D2" w:rsidP="007C25D2">
      <w:pPr>
        <w:spacing w:line="360" w:lineRule="auto"/>
        <w:jc w:val="both"/>
        <w:rPr>
          <w:rFonts w:ascii="Times New Roman" w:eastAsia="Times New Roman" w:hAnsi="Times New Roman" w:cs="Times New Roman"/>
          <w:sz w:val="24"/>
          <w:szCs w:val="24"/>
        </w:rPr>
      </w:pPr>
      <w:r w:rsidRPr="008D2F1A">
        <w:rPr>
          <w:rFonts w:ascii="Times New Roman" w:eastAsia="Times New Roman" w:hAnsi="Times New Roman" w:cs="Times New Roman"/>
          <w:sz w:val="24"/>
          <w:szCs w:val="24"/>
        </w:rPr>
        <w:t xml:space="preserve">Control Engineering &amp; Information Technology (CEIT), 2018, pp. 1-4, </w:t>
      </w:r>
      <w:proofErr w:type="spellStart"/>
      <w:r w:rsidRPr="008D2F1A">
        <w:rPr>
          <w:rFonts w:ascii="Times New Roman" w:eastAsia="Times New Roman" w:hAnsi="Times New Roman" w:cs="Times New Roman"/>
          <w:sz w:val="24"/>
          <w:szCs w:val="24"/>
        </w:rPr>
        <w:t>doi</w:t>
      </w:r>
      <w:proofErr w:type="spellEnd"/>
      <w:r w:rsidRPr="008D2F1A">
        <w:rPr>
          <w:rFonts w:ascii="Times New Roman" w:eastAsia="Times New Roman" w:hAnsi="Times New Roman" w:cs="Times New Roman"/>
          <w:sz w:val="24"/>
          <w:szCs w:val="24"/>
        </w:rPr>
        <w:t>: 10.1109/CEIT.2018.8751886.</w:t>
      </w:r>
    </w:p>
    <w:p w14:paraId="0A91D735" w14:textId="3D37BA88" w:rsidR="002A39EF" w:rsidRDefault="002A39EF" w:rsidP="007C25D2">
      <w:pPr>
        <w:spacing w:line="360" w:lineRule="auto"/>
        <w:jc w:val="both"/>
        <w:rPr>
          <w:rFonts w:ascii="Times New Roman" w:eastAsia="Times New Roman" w:hAnsi="Times New Roman" w:cs="Times New Roman"/>
          <w:sz w:val="24"/>
          <w:szCs w:val="24"/>
          <w:highlight w:val="white"/>
        </w:rPr>
      </w:pPr>
    </w:p>
    <w:p w14:paraId="17F9C4D4" w14:textId="77777777" w:rsidR="002A39EF" w:rsidRDefault="002A39EF">
      <w:pPr>
        <w:spacing w:line="480" w:lineRule="auto"/>
        <w:jc w:val="both"/>
        <w:rPr>
          <w:rFonts w:ascii="Times New Roman" w:eastAsia="Times New Roman" w:hAnsi="Times New Roman" w:cs="Times New Roman"/>
          <w:b/>
          <w:sz w:val="28"/>
          <w:szCs w:val="28"/>
        </w:rPr>
      </w:pPr>
    </w:p>
    <w:p w14:paraId="6400B1CF" w14:textId="77777777" w:rsidR="002A39EF" w:rsidRDefault="002A39EF">
      <w:pPr>
        <w:spacing w:line="480" w:lineRule="auto"/>
        <w:jc w:val="both"/>
        <w:rPr>
          <w:rFonts w:ascii="Bookman Old Style" w:eastAsia="Bookman Old Style" w:hAnsi="Bookman Old Style" w:cs="Bookman Old Style"/>
          <w:sz w:val="32"/>
          <w:szCs w:val="32"/>
        </w:rPr>
      </w:pPr>
    </w:p>
    <w:sectPr w:rsidR="002A39EF">
      <w:footerReference w:type="default" r:id="rId1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5D824" w14:textId="77777777" w:rsidR="0057339D" w:rsidRDefault="0057339D">
      <w:r>
        <w:separator/>
      </w:r>
    </w:p>
  </w:endnote>
  <w:endnote w:type="continuationSeparator" w:id="0">
    <w:p w14:paraId="0744E8CD" w14:textId="77777777" w:rsidR="0057339D" w:rsidRDefault="00573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5CFF" w14:textId="77777777" w:rsidR="002A39EF" w:rsidRDefault="002A39EF">
    <w:pPr>
      <w:pBdr>
        <w:top w:val="nil"/>
        <w:left w:val="nil"/>
        <w:bottom w:val="nil"/>
        <w:right w:val="nil"/>
        <w:between w:val="nil"/>
      </w:pBdr>
      <w:jc w:val="center"/>
      <w:rPr>
        <w:color w:val="000000"/>
      </w:rPr>
    </w:pPr>
  </w:p>
  <w:p w14:paraId="2CB88578" w14:textId="77777777" w:rsidR="002A39EF" w:rsidRDefault="002A39EF">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BFD8C" w14:textId="7D11B3B2" w:rsidR="002A39EF"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606FA3">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335A9251" w14:textId="77777777" w:rsidR="002A39EF" w:rsidRDefault="002A39EF">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49193" w14:textId="77777777" w:rsidR="0057339D" w:rsidRDefault="0057339D">
      <w:r>
        <w:separator/>
      </w:r>
    </w:p>
  </w:footnote>
  <w:footnote w:type="continuationSeparator" w:id="0">
    <w:p w14:paraId="277EB02F" w14:textId="77777777" w:rsidR="0057339D" w:rsidRDefault="00573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564B"/>
    <w:multiLevelType w:val="multilevel"/>
    <w:tmpl w:val="AA109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577608"/>
    <w:multiLevelType w:val="multilevel"/>
    <w:tmpl w:val="CE7277AE"/>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20C01740"/>
    <w:multiLevelType w:val="multilevel"/>
    <w:tmpl w:val="4E801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992B8A"/>
    <w:multiLevelType w:val="hybridMultilevel"/>
    <w:tmpl w:val="F3082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7347AB"/>
    <w:multiLevelType w:val="multilevel"/>
    <w:tmpl w:val="521E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473FB9"/>
    <w:multiLevelType w:val="multilevel"/>
    <w:tmpl w:val="B1F8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2F253D"/>
    <w:multiLevelType w:val="multilevel"/>
    <w:tmpl w:val="7C56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4133810">
    <w:abstractNumId w:val="1"/>
  </w:num>
  <w:num w:numId="2" w16cid:durableId="608851606">
    <w:abstractNumId w:val="6"/>
  </w:num>
  <w:num w:numId="3" w16cid:durableId="256595235">
    <w:abstractNumId w:val="4"/>
  </w:num>
  <w:num w:numId="4" w16cid:durableId="1771469996">
    <w:abstractNumId w:val="5"/>
  </w:num>
  <w:num w:numId="5" w16cid:durableId="1129469430">
    <w:abstractNumId w:val="3"/>
  </w:num>
  <w:num w:numId="6" w16cid:durableId="1808474600">
    <w:abstractNumId w:val="2"/>
  </w:num>
  <w:num w:numId="7" w16cid:durableId="211817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9EF"/>
    <w:rsid w:val="000776FF"/>
    <w:rsid w:val="00092F67"/>
    <w:rsid w:val="000C116E"/>
    <w:rsid w:val="000F3C80"/>
    <w:rsid w:val="00124C30"/>
    <w:rsid w:val="001D185D"/>
    <w:rsid w:val="00215705"/>
    <w:rsid w:val="0022208A"/>
    <w:rsid w:val="00277617"/>
    <w:rsid w:val="002A39EF"/>
    <w:rsid w:val="002D42E7"/>
    <w:rsid w:val="002E08DE"/>
    <w:rsid w:val="00333674"/>
    <w:rsid w:val="00364943"/>
    <w:rsid w:val="00394C70"/>
    <w:rsid w:val="003A7046"/>
    <w:rsid w:val="003D7CE0"/>
    <w:rsid w:val="00420CD7"/>
    <w:rsid w:val="0047687B"/>
    <w:rsid w:val="005306FE"/>
    <w:rsid w:val="005643F3"/>
    <w:rsid w:val="005661D0"/>
    <w:rsid w:val="0057339D"/>
    <w:rsid w:val="00606FA3"/>
    <w:rsid w:val="0064179E"/>
    <w:rsid w:val="00686945"/>
    <w:rsid w:val="006B4218"/>
    <w:rsid w:val="00777F3A"/>
    <w:rsid w:val="007917C2"/>
    <w:rsid w:val="007A0FB8"/>
    <w:rsid w:val="007A359B"/>
    <w:rsid w:val="007B3006"/>
    <w:rsid w:val="007B59A8"/>
    <w:rsid w:val="007C25D2"/>
    <w:rsid w:val="007E636A"/>
    <w:rsid w:val="00820376"/>
    <w:rsid w:val="00827589"/>
    <w:rsid w:val="0084696F"/>
    <w:rsid w:val="00863403"/>
    <w:rsid w:val="00880070"/>
    <w:rsid w:val="00887F4C"/>
    <w:rsid w:val="008A0E42"/>
    <w:rsid w:val="008D2F1A"/>
    <w:rsid w:val="008F0598"/>
    <w:rsid w:val="00900641"/>
    <w:rsid w:val="0091789F"/>
    <w:rsid w:val="0097214D"/>
    <w:rsid w:val="009927C5"/>
    <w:rsid w:val="00994897"/>
    <w:rsid w:val="009B6F40"/>
    <w:rsid w:val="009D44C2"/>
    <w:rsid w:val="009D61F9"/>
    <w:rsid w:val="00A51619"/>
    <w:rsid w:val="00A62012"/>
    <w:rsid w:val="00A86F80"/>
    <w:rsid w:val="00B0078F"/>
    <w:rsid w:val="00B03CCD"/>
    <w:rsid w:val="00B1133C"/>
    <w:rsid w:val="00B27027"/>
    <w:rsid w:val="00C24482"/>
    <w:rsid w:val="00C37197"/>
    <w:rsid w:val="00C67AA9"/>
    <w:rsid w:val="00CA0132"/>
    <w:rsid w:val="00CC3E9D"/>
    <w:rsid w:val="00CE6AC9"/>
    <w:rsid w:val="00D00678"/>
    <w:rsid w:val="00D24F89"/>
    <w:rsid w:val="00DB2565"/>
    <w:rsid w:val="00DC0FFB"/>
    <w:rsid w:val="00DE20AA"/>
    <w:rsid w:val="00E603E3"/>
    <w:rsid w:val="00E66B09"/>
    <w:rsid w:val="00EA5EC3"/>
    <w:rsid w:val="00F52B64"/>
    <w:rsid w:val="00F74ACA"/>
    <w:rsid w:val="00FA7A45"/>
    <w:rsid w:val="00FD0546"/>
    <w:rsid w:val="00FF6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0C5D1"/>
  <w15:docId w15:val="{C19A5518-7B52-4D69-90AC-5CFE86569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4C2"/>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900641"/>
    <w:rPr>
      <w:color w:val="605E5C"/>
      <w:shd w:val="clear" w:color="auto" w:fill="E1DFDD"/>
    </w:rPr>
  </w:style>
  <w:style w:type="paragraph" w:styleId="NormalWeb">
    <w:name w:val="Normal (Web)"/>
    <w:basedOn w:val="Normal"/>
    <w:uiPriority w:val="99"/>
    <w:unhideWhenUsed/>
    <w:rsid w:val="00E66B09"/>
    <w:pPr>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2444">
      <w:bodyDiv w:val="1"/>
      <w:marLeft w:val="0"/>
      <w:marRight w:val="0"/>
      <w:marTop w:val="0"/>
      <w:marBottom w:val="0"/>
      <w:divBdr>
        <w:top w:val="none" w:sz="0" w:space="0" w:color="auto"/>
        <w:left w:val="none" w:sz="0" w:space="0" w:color="auto"/>
        <w:bottom w:val="none" w:sz="0" w:space="0" w:color="auto"/>
        <w:right w:val="none" w:sz="0" w:space="0" w:color="auto"/>
      </w:divBdr>
    </w:div>
    <w:div w:id="41904089">
      <w:bodyDiv w:val="1"/>
      <w:marLeft w:val="0"/>
      <w:marRight w:val="0"/>
      <w:marTop w:val="0"/>
      <w:marBottom w:val="0"/>
      <w:divBdr>
        <w:top w:val="none" w:sz="0" w:space="0" w:color="auto"/>
        <w:left w:val="none" w:sz="0" w:space="0" w:color="auto"/>
        <w:bottom w:val="none" w:sz="0" w:space="0" w:color="auto"/>
        <w:right w:val="none" w:sz="0" w:space="0" w:color="auto"/>
      </w:divBdr>
    </w:div>
    <w:div w:id="60108151">
      <w:bodyDiv w:val="1"/>
      <w:marLeft w:val="0"/>
      <w:marRight w:val="0"/>
      <w:marTop w:val="0"/>
      <w:marBottom w:val="0"/>
      <w:divBdr>
        <w:top w:val="none" w:sz="0" w:space="0" w:color="auto"/>
        <w:left w:val="none" w:sz="0" w:space="0" w:color="auto"/>
        <w:bottom w:val="none" w:sz="0" w:space="0" w:color="auto"/>
        <w:right w:val="none" w:sz="0" w:space="0" w:color="auto"/>
      </w:divBdr>
      <w:divsChild>
        <w:div w:id="1123578204">
          <w:marLeft w:val="0"/>
          <w:marRight w:val="0"/>
          <w:marTop w:val="0"/>
          <w:marBottom w:val="0"/>
          <w:divBdr>
            <w:top w:val="single" w:sz="6" w:space="12" w:color="CCCCCC"/>
            <w:left w:val="single" w:sz="6" w:space="12" w:color="CCCCCC"/>
            <w:bottom w:val="single" w:sz="6" w:space="12" w:color="CCCCCC"/>
            <w:right w:val="single" w:sz="6" w:space="12" w:color="CCCCCC"/>
          </w:divBdr>
          <w:divsChild>
            <w:div w:id="1811822224">
              <w:marLeft w:val="0"/>
              <w:marRight w:val="0"/>
              <w:marTop w:val="0"/>
              <w:marBottom w:val="0"/>
              <w:divBdr>
                <w:top w:val="none" w:sz="0" w:space="0" w:color="auto"/>
                <w:left w:val="none" w:sz="0" w:space="0" w:color="auto"/>
                <w:bottom w:val="none" w:sz="0" w:space="0" w:color="auto"/>
                <w:right w:val="none" w:sz="0" w:space="0" w:color="auto"/>
              </w:divBdr>
              <w:divsChild>
                <w:div w:id="938486333">
                  <w:marLeft w:val="0"/>
                  <w:marRight w:val="0"/>
                  <w:marTop w:val="0"/>
                  <w:marBottom w:val="0"/>
                  <w:divBdr>
                    <w:top w:val="none" w:sz="0" w:space="0" w:color="auto"/>
                    <w:left w:val="none" w:sz="0" w:space="0" w:color="auto"/>
                    <w:bottom w:val="none" w:sz="0" w:space="0" w:color="auto"/>
                    <w:right w:val="none" w:sz="0" w:space="0" w:color="auto"/>
                  </w:divBdr>
                  <w:divsChild>
                    <w:div w:id="1686445076">
                      <w:marLeft w:val="0"/>
                      <w:marRight w:val="0"/>
                      <w:marTop w:val="0"/>
                      <w:marBottom w:val="0"/>
                      <w:divBdr>
                        <w:top w:val="none" w:sz="0" w:space="0" w:color="auto"/>
                        <w:left w:val="none" w:sz="0" w:space="0" w:color="auto"/>
                        <w:bottom w:val="none" w:sz="0" w:space="0" w:color="auto"/>
                        <w:right w:val="none" w:sz="0" w:space="0" w:color="auto"/>
                      </w:divBdr>
                      <w:divsChild>
                        <w:div w:id="500321103">
                          <w:marLeft w:val="0"/>
                          <w:marRight w:val="240"/>
                          <w:marTop w:val="0"/>
                          <w:marBottom w:val="0"/>
                          <w:divBdr>
                            <w:top w:val="none" w:sz="0" w:space="0" w:color="auto"/>
                            <w:left w:val="none" w:sz="0" w:space="0" w:color="auto"/>
                            <w:bottom w:val="none" w:sz="0" w:space="0" w:color="auto"/>
                            <w:right w:val="none" w:sz="0" w:space="0" w:color="auto"/>
                          </w:divBdr>
                          <w:divsChild>
                            <w:div w:id="951860272">
                              <w:marLeft w:val="0"/>
                              <w:marRight w:val="0"/>
                              <w:marTop w:val="0"/>
                              <w:marBottom w:val="0"/>
                              <w:divBdr>
                                <w:top w:val="none" w:sz="0" w:space="0" w:color="auto"/>
                                <w:left w:val="none" w:sz="0" w:space="0" w:color="auto"/>
                                <w:bottom w:val="none" w:sz="0" w:space="0" w:color="auto"/>
                                <w:right w:val="none" w:sz="0" w:space="0" w:color="auto"/>
                              </w:divBdr>
                            </w:div>
                          </w:divsChild>
                        </w:div>
                        <w:div w:id="1149978912">
                          <w:marLeft w:val="0"/>
                          <w:marRight w:val="0"/>
                          <w:marTop w:val="0"/>
                          <w:marBottom w:val="0"/>
                          <w:divBdr>
                            <w:top w:val="none" w:sz="0" w:space="0" w:color="auto"/>
                            <w:left w:val="none" w:sz="0" w:space="0" w:color="auto"/>
                            <w:bottom w:val="none" w:sz="0" w:space="0" w:color="auto"/>
                            <w:right w:val="none" w:sz="0" w:space="0" w:color="auto"/>
                          </w:divBdr>
                        </w:div>
                        <w:div w:id="18411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032172">
          <w:marLeft w:val="0"/>
          <w:marRight w:val="0"/>
          <w:marTop w:val="0"/>
          <w:marBottom w:val="600"/>
          <w:divBdr>
            <w:top w:val="none" w:sz="0" w:space="0" w:color="auto"/>
            <w:left w:val="none" w:sz="0" w:space="0" w:color="auto"/>
            <w:bottom w:val="none" w:sz="0" w:space="0" w:color="auto"/>
            <w:right w:val="none" w:sz="0" w:space="0" w:color="auto"/>
          </w:divBdr>
          <w:divsChild>
            <w:div w:id="341397243">
              <w:marLeft w:val="0"/>
              <w:marRight w:val="0"/>
              <w:marTop w:val="0"/>
              <w:marBottom w:val="0"/>
              <w:divBdr>
                <w:top w:val="none" w:sz="0" w:space="0" w:color="auto"/>
                <w:left w:val="none" w:sz="0" w:space="0" w:color="auto"/>
                <w:bottom w:val="none" w:sz="0" w:space="0" w:color="auto"/>
                <w:right w:val="none" w:sz="0" w:space="0" w:color="auto"/>
              </w:divBdr>
              <w:divsChild>
                <w:div w:id="1191801134">
                  <w:marLeft w:val="0"/>
                  <w:marRight w:val="0"/>
                  <w:marTop w:val="0"/>
                  <w:marBottom w:val="0"/>
                  <w:divBdr>
                    <w:top w:val="none" w:sz="0" w:space="0" w:color="auto"/>
                    <w:left w:val="none" w:sz="0" w:space="0" w:color="auto"/>
                    <w:bottom w:val="none" w:sz="0" w:space="0" w:color="auto"/>
                    <w:right w:val="none" w:sz="0" w:space="0" w:color="auto"/>
                  </w:divBdr>
                  <w:divsChild>
                    <w:div w:id="2892894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661859514">
          <w:marLeft w:val="0"/>
          <w:marRight w:val="0"/>
          <w:marTop w:val="0"/>
          <w:marBottom w:val="0"/>
          <w:divBdr>
            <w:top w:val="none" w:sz="0" w:space="0" w:color="auto"/>
            <w:left w:val="none" w:sz="0" w:space="0" w:color="auto"/>
            <w:bottom w:val="none" w:sz="0" w:space="0" w:color="auto"/>
            <w:right w:val="none" w:sz="0" w:space="0" w:color="auto"/>
          </w:divBdr>
          <w:divsChild>
            <w:div w:id="2029677193">
              <w:marLeft w:val="0"/>
              <w:marRight w:val="0"/>
              <w:marTop w:val="0"/>
              <w:marBottom w:val="0"/>
              <w:divBdr>
                <w:top w:val="none" w:sz="0" w:space="0" w:color="auto"/>
                <w:left w:val="none" w:sz="0" w:space="0" w:color="auto"/>
                <w:bottom w:val="none" w:sz="0" w:space="0" w:color="auto"/>
                <w:right w:val="none" w:sz="0" w:space="0" w:color="auto"/>
              </w:divBdr>
              <w:divsChild>
                <w:div w:id="798450161">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27207072">
      <w:bodyDiv w:val="1"/>
      <w:marLeft w:val="0"/>
      <w:marRight w:val="0"/>
      <w:marTop w:val="0"/>
      <w:marBottom w:val="0"/>
      <w:divBdr>
        <w:top w:val="none" w:sz="0" w:space="0" w:color="auto"/>
        <w:left w:val="none" w:sz="0" w:space="0" w:color="auto"/>
        <w:bottom w:val="none" w:sz="0" w:space="0" w:color="auto"/>
        <w:right w:val="none" w:sz="0" w:space="0" w:color="auto"/>
      </w:divBdr>
    </w:div>
    <w:div w:id="141780613">
      <w:bodyDiv w:val="1"/>
      <w:marLeft w:val="0"/>
      <w:marRight w:val="0"/>
      <w:marTop w:val="0"/>
      <w:marBottom w:val="0"/>
      <w:divBdr>
        <w:top w:val="none" w:sz="0" w:space="0" w:color="auto"/>
        <w:left w:val="none" w:sz="0" w:space="0" w:color="auto"/>
        <w:bottom w:val="none" w:sz="0" w:space="0" w:color="auto"/>
        <w:right w:val="none" w:sz="0" w:space="0" w:color="auto"/>
      </w:divBdr>
    </w:div>
    <w:div w:id="195317412">
      <w:bodyDiv w:val="1"/>
      <w:marLeft w:val="0"/>
      <w:marRight w:val="0"/>
      <w:marTop w:val="0"/>
      <w:marBottom w:val="0"/>
      <w:divBdr>
        <w:top w:val="none" w:sz="0" w:space="0" w:color="auto"/>
        <w:left w:val="none" w:sz="0" w:space="0" w:color="auto"/>
        <w:bottom w:val="none" w:sz="0" w:space="0" w:color="auto"/>
        <w:right w:val="none" w:sz="0" w:space="0" w:color="auto"/>
      </w:divBdr>
    </w:div>
    <w:div w:id="230971429">
      <w:bodyDiv w:val="1"/>
      <w:marLeft w:val="0"/>
      <w:marRight w:val="0"/>
      <w:marTop w:val="0"/>
      <w:marBottom w:val="0"/>
      <w:divBdr>
        <w:top w:val="none" w:sz="0" w:space="0" w:color="auto"/>
        <w:left w:val="none" w:sz="0" w:space="0" w:color="auto"/>
        <w:bottom w:val="none" w:sz="0" w:space="0" w:color="auto"/>
        <w:right w:val="none" w:sz="0" w:space="0" w:color="auto"/>
      </w:divBdr>
    </w:div>
    <w:div w:id="344208950">
      <w:bodyDiv w:val="1"/>
      <w:marLeft w:val="0"/>
      <w:marRight w:val="0"/>
      <w:marTop w:val="0"/>
      <w:marBottom w:val="0"/>
      <w:divBdr>
        <w:top w:val="none" w:sz="0" w:space="0" w:color="auto"/>
        <w:left w:val="none" w:sz="0" w:space="0" w:color="auto"/>
        <w:bottom w:val="none" w:sz="0" w:space="0" w:color="auto"/>
        <w:right w:val="none" w:sz="0" w:space="0" w:color="auto"/>
      </w:divBdr>
    </w:div>
    <w:div w:id="379717394">
      <w:bodyDiv w:val="1"/>
      <w:marLeft w:val="0"/>
      <w:marRight w:val="0"/>
      <w:marTop w:val="0"/>
      <w:marBottom w:val="0"/>
      <w:divBdr>
        <w:top w:val="none" w:sz="0" w:space="0" w:color="auto"/>
        <w:left w:val="none" w:sz="0" w:space="0" w:color="auto"/>
        <w:bottom w:val="none" w:sz="0" w:space="0" w:color="auto"/>
        <w:right w:val="none" w:sz="0" w:space="0" w:color="auto"/>
      </w:divBdr>
    </w:div>
    <w:div w:id="380206855">
      <w:bodyDiv w:val="1"/>
      <w:marLeft w:val="0"/>
      <w:marRight w:val="0"/>
      <w:marTop w:val="0"/>
      <w:marBottom w:val="0"/>
      <w:divBdr>
        <w:top w:val="none" w:sz="0" w:space="0" w:color="auto"/>
        <w:left w:val="none" w:sz="0" w:space="0" w:color="auto"/>
        <w:bottom w:val="none" w:sz="0" w:space="0" w:color="auto"/>
        <w:right w:val="none" w:sz="0" w:space="0" w:color="auto"/>
      </w:divBdr>
    </w:div>
    <w:div w:id="399056212">
      <w:bodyDiv w:val="1"/>
      <w:marLeft w:val="0"/>
      <w:marRight w:val="0"/>
      <w:marTop w:val="0"/>
      <w:marBottom w:val="0"/>
      <w:divBdr>
        <w:top w:val="none" w:sz="0" w:space="0" w:color="auto"/>
        <w:left w:val="none" w:sz="0" w:space="0" w:color="auto"/>
        <w:bottom w:val="none" w:sz="0" w:space="0" w:color="auto"/>
        <w:right w:val="none" w:sz="0" w:space="0" w:color="auto"/>
      </w:divBdr>
    </w:div>
    <w:div w:id="471868869">
      <w:bodyDiv w:val="1"/>
      <w:marLeft w:val="0"/>
      <w:marRight w:val="0"/>
      <w:marTop w:val="0"/>
      <w:marBottom w:val="0"/>
      <w:divBdr>
        <w:top w:val="none" w:sz="0" w:space="0" w:color="auto"/>
        <w:left w:val="none" w:sz="0" w:space="0" w:color="auto"/>
        <w:bottom w:val="none" w:sz="0" w:space="0" w:color="auto"/>
        <w:right w:val="none" w:sz="0" w:space="0" w:color="auto"/>
      </w:divBdr>
    </w:div>
    <w:div w:id="548539874">
      <w:bodyDiv w:val="1"/>
      <w:marLeft w:val="0"/>
      <w:marRight w:val="0"/>
      <w:marTop w:val="0"/>
      <w:marBottom w:val="0"/>
      <w:divBdr>
        <w:top w:val="none" w:sz="0" w:space="0" w:color="auto"/>
        <w:left w:val="none" w:sz="0" w:space="0" w:color="auto"/>
        <w:bottom w:val="none" w:sz="0" w:space="0" w:color="auto"/>
        <w:right w:val="none" w:sz="0" w:space="0" w:color="auto"/>
      </w:divBdr>
    </w:div>
    <w:div w:id="594091600">
      <w:bodyDiv w:val="1"/>
      <w:marLeft w:val="0"/>
      <w:marRight w:val="0"/>
      <w:marTop w:val="0"/>
      <w:marBottom w:val="0"/>
      <w:divBdr>
        <w:top w:val="none" w:sz="0" w:space="0" w:color="auto"/>
        <w:left w:val="none" w:sz="0" w:space="0" w:color="auto"/>
        <w:bottom w:val="none" w:sz="0" w:space="0" w:color="auto"/>
        <w:right w:val="none" w:sz="0" w:space="0" w:color="auto"/>
      </w:divBdr>
    </w:div>
    <w:div w:id="646397160">
      <w:bodyDiv w:val="1"/>
      <w:marLeft w:val="0"/>
      <w:marRight w:val="0"/>
      <w:marTop w:val="0"/>
      <w:marBottom w:val="0"/>
      <w:divBdr>
        <w:top w:val="none" w:sz="0" w:space="0" w:color="auto"/>
        <w:left w:val="none" w:sz="0" w:space="0" w:color="auto"/>
        <w:bottom w:val="none" w:sz="0" w:space="0" w:color="auto"/>
        <w:right w:val="none" w:sz="0" w:space="0" w:color="auto"/>
      </w:divBdr>
    </w:div>
    <w:div w:id="694041473">
      <w:bodyDiv w:val="1"/>
      <w:marLeft w:val="0"/>
      <w:marRight w:val="0"/>
      <w:marTop w:val="0"/>
      <w:marBottom w:val="0"/>
      <w:divBdr>
        <w:top w:val="none" w:sz="0" w:space="0" w:color="auto"/>
        <w:left w:val="none" w:sz="0" w:space="0" w:color="auto"/>
        <w:bottom w:val="none" w:sz="0" w:space="0" w:color="auto"/>
        <w:right w:val="none" w:sz="0" w:space="0" w:color="auto"/>
      </w:divBdr>
    </w:div>
    <w:div w:id="746343073">
      <w:bodyDiv w:val="1"/>
      <w:marLeft w:val="0"/>
      <w:marRight w:val="0"/>
      <w:marTop w:val="0"/>
      <w:marBottom w:val="0"/>
      <w:divBdr>
        <w:top w:val="none" w:sz="0" w:space="0" w:color="auto"/>
        <w:left w:val="none" w:sz="0" w:space="0" w:color="auto"/>
        <w:bottom w:val="none" w:sz="0" w:space="0" w:color="auto"/>
        <w:right w:val="none" w:sz="0" w:space="0" w:color="auto"/>
      </w:divBdr>
    </w:div>
    <w:div w:id="870532870">
      <w:bodyDiv w:val="1"/>
      <w:marLeft w:val="0"/>
      <w:marRight w:val="0"/>
      <w:marTop w:val="0"/>
      <w:marBottom w:val="0"/>
      <w:divBdr>
        <w:top w:val="none" w:sz="0" w:space="0" w:color="auto"/>
        <w:left w:val="none" w:sz="0" w:space="0" w:color="auto"/>
        <w:bottom w:val="none" w:sz="0" w:space="0" w:color="auto"/>
        <w:right w:val="none" w:sz="0" w:space="0" w:color="auto"/>
      </w:divBdr>
    </w:div>
    <w:div w:id="874926119">
      <w:bodyDiv w:val="1"/>
      <w:marLeft w:val="0"/>
      <w:marRight w:val="0"/>
      <w:marTop w:val="0"/>
      <w:marBottom w:val="0"/>
      <w:divBdr>
        <w:top w:val="none" w:sz="0" w:space="0" w:color="auto"/>
        <w:left w:val="none" w:sz="0" w:space="0" w:color="auto"/>
        <w:bottom w:val="none" w:sz="0" w:space="0" w:color="auto"/>
        <w:right w:val="none" w:sz="0" w:space="0" w:color="auto"/>
      </w:divBdr>
    </w:div>
    <w:div w:id="908734591">
      <w:bodyDiv w:val="1"/>
      <w:marLeft w:val="0"/>
      <w:marRight w:val="0"/>
      <w:marTop w:val="0"/>
      <w:marBottom w:val="0"/>
      <w:divBdr>
        <w:top w:val="none" w:sz="0" w:space="0" w:color="auto"/>
        <w:left w:val="none" w:sz="0" w:space="0" w:color="auto"/>
        <w:bottom w:val="none" w:sz="0" w:space="0" w:color="auto"/>
        <w:right w:val="none" w:sz="0" w:space="0" w:color="auto"/>
      </w:divBdr>
    </w:div>
    <w:div w:id="969241517">
      <w:bodyDiv w:val="1"/>
      <w:marLeft w:val="0"/>
      <w:marRight w:val="0"/>
      <w:marTop w:val="0"/>
      <w:marBottom w:val="0"/>
      <w:divBdr>
        <w:top w:val="none" w:sz="0" w:space="0" w:color="auto"/>
        <w:left w:val="none" w:sz="0" w:space="0" w:color="auto"/>
        <w:bottom w:val="none" w:sz="0" w:space="0" w:color="auto"/>
        <w:right w:val="none" w:sz="0" w:space="0" w:color="auto"/>
      </w:divBdr>
    </w:div>
    <w:div w:id="970132053">
      <w:bodyDiv w:val="1"/>
      <w:marLeft w:val="0"/>
      <w:marRight w:val="0"/>
      <w:marTop w:val="0"/>
      <w:marBottom w:val="0"/>
      <w:divBdr>
        <w:top w:val="none" w:sz="0" w:space="0" w:color="auto"/>
        <w:left w:val="none" w:sz="0" w:space="0" w:color="auto"/>
        <w:bottom w:val="none" w:sz="0" w:space="0" w:color="auto"/>
        <w:right w:val="none" w:sz="0" w:space="0" w:color="auto"/>
      </w:divBdr>
    </w:div>
    <w:div w:id="1077366141">
      <w:bodyDiv w:val="1"/>
      <w:marLeft w:val="0"/>
      <w:marRight w:val="0"/>
      <w:marTop w:val="0"/>
      <w:marBottom w:val="0"/>
      <w:divBdr>
        <w:top w:val="none" w:sz="0" w:space="0" w:color="auto"/>
        <w:left w:val="none" w:sz="0" w:space="0" w:color="auto"/>
        <w:bottom w:val="none" w:sz="0" w:space="0" w:color="auto"/>
        <w:right w:val="none" w:sz="0" w:space="0" w:color="auto"/>
      </w:divBdr>
    </w:div>
    <w:div w:id="1089890168">
      <w:bodyDiv w:val="1"/>
      <w:marLeft w:val="0"/>
      <w:marRight w:val="0"/>
      <w:marTop w:val="0"/>
      <w:marBottom w:val="0"/>
      <w:divBdr>
        <w:top w:val="none" w:sz="0" w:space="0" w:color="auto"/>
        <w:left w:val="none" w:sz="0" w:space="0" w:color="auto"/>
        <w:bottom w:val="none" w:sz="0" w:space="0" w:color="auto"/>
        <w:right w:val="none" w:sz="0" w:space="0" w:color="auto"/>
      </w:divBdr>
    </w:div>
    <w:div w:id="1163082506">
      <w:bodyDiv w:val="1"/>
      <w:marLeft w:val="0"/>
      <w:marRight w:val="0"/>
      <w:marTop w:val="0"/>
      <w:marBottom w:val="0"/>
      <w:divBdr>
        <w:top w:val="none" w:sz="0" w:space="0" w:color="auto"/>
        <w:left w:val="none" w:sz="0" w:space="0" w:color="auto"/>
        <w:bottom w:val="none" w:sz="0" w:space="0" w:color="auto"/>
        <w:right w:val="none" w:sz="0" w:space="0" w:color="auto"/>
      </w:divBdr>
    </w:div>
    <w:div w:id="1169179819">
      <w:bodyDiv w:val="1"/>
      <w:marLeft w:val="0"/>
      <w:marRight w:val="0"/>
      <w:marTop w:val="0"/>
      <w:marBottom w:val="0"/>
      <w:divBdr>
        <w:top w:val="none" w:sz="0" w:space="0" w:color="auto"/>
        <w:left w:val="none" w:sz="0" w:space="0" w:color="auto"/>
        <w:bottom w:val="none" w:sz="0" w:space="0" w:color="auto"/>
        <w:right w:val="none" w:sz="0" w:space="0" w:color="auto"/>
      </w:divBdr>
    </w:div>
    <w:div w:id="1189367156">
      <w:bodyDiv w:val="1"/>
      <w:marLeft w:val="0"/>
      <w:marRight w:val="0"/>
      <w:marTop w:val="0"/>
      <w:marBottom w:val="0"/>
      <w:divBdr>
        <w:top w:val="none" w:sz="0" w:space="0" w:color="auto"/>
        <w:left w:val="none" w:sz="0" w:space="0" w:color="auto"/>
        <w:bottom w:val="none" w:sz="0" w:space="0" w:color="auto"/>
        <w:right w:val="none" w:sz="0" w:space="0" w:color="auto"/>
      </w:divBdr>
    </w:div>
    <w:div w:id="1225873431">
      <w:bodyDiv w:val="1"/>
      <w:marLeft w:val="0"/>
      <w:marRight w:val="0"/>
      <w:marTop w:val="0"/>
      <w:marBottom w:val="0"/>
      <w:divBdr>
        <w:top w:val="none" w:sz="0" w:space="0" w:color="auto"/>
        <w:left w:val="none" w:sz="0" w:space="0" w:color="auto"/>
        <w:bottom w:val="none" w:sz="0" w:space="0" w:color="auto"/>
        <w:right w:val="none" w:sz="0" w:space="0" w:color="auto"/>
      </w:divBdr>
    </w:div>
    <w:div w:id="1393579354">
      <w:bodyDiv w:val="1"/>
      <w:marLeft w:val="0"/>
      <w:marRight w:val="0"/>
      <w:marTop w:val="0"/>
      <w:marBottom w:val="0"/>
      <w:divBdr>
        <w:top w:val="none" w:sz="0" w:space="0" w:color="auto"/>
        <w:left w:val="none" w:sz="0" w:space="0" w:color="auto"/>
        <w:bottom w:val="none" w:sz="0" w:space="0" w:color="auto"/>
        <w:right w:val="none" w:sz="0" w:space="0" w:color="auto"/>
      </w:divBdr>
    </w:div>
    <w:div w:id="1430851827">
      <w:bodyDiv w:val="1"/>
      <w:marLeft w:val="0"/>
      <w:marRight w:val="0"/>
      <w:marTop w:val="0"/>
      <w:marBottom w:val="0"/>
      <w:divBdr>
        <w:top w:val="none" w:sz="0" w:space="0" w:color="auto"/>
        <w:left w:val="none" w:sz="0" w:space="0" w:color="auto"/>
        <w:bottom w:val="none" w:sz="0" w:space="0" w:color="auto"/>
        <w:right w:val="none" w:sz="0" w:space="0" w:color="auto"/>
      </w:divBdr>
    </w:div>
    <w:div w:id="1505365308">
      <w:bodyDiv w:val="1"/>
      <w:marLeft w:val="0"/>
      <w:marRight w:val="0"/>
      <w:marTop w:val="0"/>
      <w:marBottom w:val="0"/>
      <w:divBdr>
        <w:top w:val="none" w:sz="0" w:space="0" w:color="auto"/>
        <w:left w:val="none" w:sz="0" w:space="0" w:color="auto"/>
        <w:bottom w:val="none" w:sz="0" w:space="0" w:color="auto"/>
        <w:right w:val="none" w:sz="0" w:space="0" w:color="auto"/>
      </w:divBdr>
    </w:div>
    <w:div w:id="1553233539">
      <w:bodyDiv w:val="1"/>
      <w:marLeft w:val="0"/>
      <w:marRight w:val="0"/>
      <w:marTop w:val="0"/>
      <w:marBottom w:val="0"/>
      <w:divBdr>
        <w:top w:val="none" w:sz="0" w:space="0" w:color="auto"/>
        <w:left w:val="none" w:sz="0" w:space="0" w:color="auto"/>
        <w:bottom w:val="none" w:sz="0" w:space="0" w:color="auto"/>
        <w:right w:val="none" w:sz="0" w:space="0" w:color="auto"/>
      </w:divBdr>
    </w:div>
    <w:div w:id="1569923039">
      <w:bodyDiv w:val="1"/>
      <w:marLeft w:val="0"/>
      <w:marRight w:val="0"/>
      <w:marTop w:val="0"/>
      <w:marBottom w:val="0"/>
      <w:divBdr>
        <w:top w:val="none" w:sz="0" w:space="0" w:color="auto"/>
        <w:left w:val="none" w:sz="0" w:space="0" w:color="auto"/>
        <w:bottom w:val="none" w:sz="0" w:space="0" w:color="auto"/>
        <w:right w:val="none" w:sz="0" w:space="0" w:color="auto"/>
      </w:divBdr>
    </w:div>
    <w:div w:id="1608200459">
      <w:bodyDiv w:val="1"/>
      <w:marLeft w:val="0"/>
      <w:marRight w:val="0"/>
      <w:marTop w:val="0"/>
      <w:marBottom w:val="0"/>
      <w:divBdr>
        <w:top w:val="none" w:sz="0" w:space="0" w:color="auto"/>
        <w:left w:val="none" w:sz="0" w:space="0" w:color="auto"/>
        <w:bottom w:val="none" w:sz="0" w:space="0" w:color="auto"/>
        <w:right w:val="none" w:sz="0" w:space="0" w:color="auto"/>
      </w:divBdr>
    </w:div>
    <w:div w:id="1612011836">
      <w:bodyDiv w:val="1"/>
      <w:marLeft w:val="0"/>
      <w:marRight w:val="0"/>
      <w:marTop w:val="0"/>
      <w:marBottom w:val="0"/>
      <w:divBdr>
        <w:top w:val="none" w:sz="0" w:space="0" w:color="auto"/>
        <w:left w:val="none" w:sz="0" w:space="0" w:color="auto"/>
        <w:bottom w:val="none" w:sz="0" w:space="0" w:color="auto"/>
        <w:right w:val="none" w:sz="0" w:space="0" w:color="auto"/>
      </w:divBdr>
    </w:div>
    <w:div w:id="1678343482">
      <w:bodyDiv w:val="1"/>
      <w:marLeft w:val="0"/>
      <w:marRight w:val="0"/>
      <w:marTop w:val="0"/>
      <w:marBottom w:val="0"/>
      <w:divBdr>
        <w:top w:val="none" w:sz="0" w:space="0" w:color="auto"/>
        <w:left w:val="none" w:sz="0" w:space="0" w:color="auto"/>
        <w:bottom w:val="none" w:sz="0" w:space="0" w:color="auto"/>
        <w:right w:val="none" w:sz="0" w:space="0" w:color="auto"/>
      </w:divBdr>
    </w:div>
    <w:div w:id="1830560479">
      <w:bodyDiv w:val="1"/>
      <w:marLeft w:val="0"/>
      <w:marRight w:val="0"/>
      <w:marTop w:val="0"/>
      <w:marBottom w:val="0"/>
      <w:divBdr>
        <w:top w:val="none" w:sz="0" w:space="0" w:color="auto"/>
        <w:left w:val="none" w:sz="0" w:space="0" w:color="auto"/>
        <w:bottom w:val="none" w:sz="0" w:space="0" w:color="auto"/>
        <w:right w:val="none" w:sz="0" w:space="0" w:color="auto"/>
      </w:divBdr>
    </w:div>
    <w:div w:id="1886870216">
      <w:bodyDiv w:val="1"/>
      <w:marLeft w:val="0"/>
      <w:marRight w:val="0"/>
      <w:marTop w:val="0"/>
      <w:marBottom w:val="0"/>
      <w:divBdr>
        <w:top w:val="none" w:sz="0" w:space="0" w:color="auto"/>
        <w:left w:val="none" w:sz="0" w:space="0" w:color="auto"/>
        <w:bottom w:val="none" w:sz="0" w:space="0" w:color="auto"/>
        <w:right w:val="none" w:sz="0" w:space="0" w:color="auto"/>
      </w:divBdr>
      <w:divsChild>
        <w:div w:id="1337878626">
          <w:marLeft w:val="0"/>
          <w:marRight w:val="0"/>
          <w:marTop w:val="0"/>
          <w:marBottom w:val="0"/>
          <w:divBdr>
            <w:top w:val="single" w:sz="6" w:space="12" w:color="CCCCCC"/>
            <w:left w:val="single" w:sz="6" w:space="12" w:color="CCCCCC"/>
            <w:bottom w:val="single" w:sz="6" w:space="12" w:color="CCCCCC"/>
            <w:right w:val="single" w:sz="6" w:space="12" w:color="CCCCCC"/>
          </w:divBdr>
          <w:divsChild>
            <w:div w:id="52656142">
              <w:marLeft w:val="0"/>
              <w:marRight w:val="0"/>
              <w:marTop w:val="0"/>
              <w:marBottom w:val="0"/>
              <w:divBdr>
                <w:top w:val="none" w:sz="0" w:space="0" w:color="auto"/>
                <w:left w:val="none" w:sz="0" w:space="0" w:color="auto"/>
                <w:bottom w:val="none" w:sz="0" w:space="0" w:color="auto"/>
                <w:right w:val="none" w:sz="0" w:space="0" w:color="auto"/>
              </w:divBdr>
              <w:divsChild>
                <w:div w:id="1137651105">
                  <w:marLeft w:val="0"/>
                  <w:marRight w:val="0"/>
                  <w:marTop w:val="0"/>
                  <w:marBottom w:val="0"/>
                  <w:divBdr>
                    <w:top w:val="none" w:sz="0" w:space="0" w:color="auto"/>
                    <w:left w:val="none" w:sz="0" w:space="0" w:color="auto"/>
                    <w:bottom w:val="none" w:sz="0" w:space="0" w:color="auto"/>
                    <w:right w:val="none" w:sz="0" w:space="0" w:color="auto"/>
                  </w:divBdr>
                  <w:divsChild>
                    <w:div w:id="1003701842">
                      <w:marLeft w:val="0"/>
                      <w:marRight w:val="0"/>
                      <w:marTop w:val="0"/>
                      <w:marBottom w:val="0"/>
                      <w:divBdr>
                        <w:top w:val="none" w:sz="0" w:space="0" w:color="auto"/>
                        <w:left w:val="none" w:sz="0" w:space="0" w:color="auto"/>
                        <w:bottom w:val="none" w:sz="0" w:space="0" w:color="auto"/>
                        <w:right w:val="none" w:sz="0" w:space="0" w:color="auto"/>
                      </w:divBdr>
                      <w:divsChild>
                        <w:div w:id="561988036">
                          <w:marLeft w:val="0"/>
                          <w:marRight w:val="240"/>
                          <w:marTop w:val="0"/>
                          <w:marBottom w:val="0"/>
                          <w:divBdr>
                            <w:top w:val="none" w:sz="0" w:space="0" w:color="auto"/>
                            <w:left w:val="none" w:sz="0" w:space="0" w:color="auto"/>
                            <w:bottom w:val="none" w:sz="0" w:space="0" w:color="auto"/>
                            <w:right w:val="none" w:sz="0" w:space="0" w:color="auto"/>
                          </w:divBdr>
                          <w:divsChild>
                            <w:div w:id="1981691812">
                              <w:marLeft w:val="0"/>
                              <w:marRight w:val="0"/>
                              <w:marTop w:val="0"/>
                              <w:marBottom w:val="0"/>
                              <w:divBdr>
                                <w:top w:val="none" w:sz="0" w:space="0" w:color="auto"/>
                                <w:left w:val="none" w:sz="0" w:space="0" w:color="auto"/>
                                <w:bottom w:val="none" w:sz="0" w:space="0" w:color="auto"/>
                                <w:right w:val="none" w:sz="0" w:space="0" w:color="auto"/>
                              </w:divBdr>
                            </w:div>
                          </w:divsChild>
                        </w:div>
                        <w:div w:id="631057767">
                          <w:marLeft w:val="0"/>
                          <w:marRight w:val="0"/>
                          <w:marTop w:val="0"/>
                          <w:marBottom w:val="0"/>
                          <w:divBdr>
                            <w:top w:val="none" w:sz="0" w:space="0" w:color="auto"/>
                            <w:left w:val="none" w:sz="0" w:space="0" w:color="auto"/>
                            <w:bottom w:val="none" w:sz="0" w:space="0" w:color="auto"/>
                            <w:right w:val="none" w:sz="0" w:space="0" w:color="auto"/>
                          </w:divBdr>
                        </w:div>
                        <w:div w:id="17782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295930">
          <w:marLeft w:val="0"/>
          <w:marRight w:val="0"/>
          <w:marTop w:val="0"/>
          <w:marBottom w:val="600"/>
          <w:divBdr>
            <w:top w:val="none" w:sz="0" w:space="0" w:color="auto"/>
            <w:left w:val="none" w:sz="0" w:space="0" w:color="auto"/>
            <w:bottom w:val="none" w:sz="0" w:space="0" w:color="auto"/>
            <w:right w:val="none" w:sz="0" w:space="0" w:color="auto"/>
          </w:divBdr>
          <w:divsChild>
            <w:div w:id="174266405">
              <w:marLeft w:val="0"/>
              <w:marRight w:val="0"/>
              <w:marTop w:val="0"/>
              <w:marBottom w:val="0"/>
              <w:divBdr>
                <w:top w:val="none" w:sz="0" w:space="0" w:color="auto"/>
                <w:left w:val="none" w:sz="0" w:space="0" w:color="auto"/>
                <w:bottom w:val="none" w:sz="0" w:space="0" w:color="auto"/>
                <w:right w:val="none" w:sz="0" w:space="0" w:color="auto"/>
              </w:divBdr>
              <w:divsChild>
                <w:div w:id="345599020">
                  <w:marLeft w:val="0"/>
                  <w:marRight w:val="0"/>
                  <w:marTop w:val="0"/>
                  <w:marBottom w:val="0"/>
                  <w:divBdr>
                    <w:top w:val="none" w:sz="0" w:space="0" w:color="auto"/>
                    <w:left w:val="none" w:sz="0" w:space="0" w:color="auto"/>
                    <w:bottom w:val="none" w:sz="0" w:space="0" w:color="auto"/>
                    <w:right w:val="none" w:sz="0" w:space="0" w:color="auto"/>
                  </w:divBdr>
                  <w:divsChild>
                    <w:div w:id="2668086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002900477">
          <w:marLeft w:val="0"/>
          <w:marRight w:val="0"/>
          <w:marTop w:val="0"/>
          <w:marBottom w:val="0"/>
          <w:divBdr>
            <w:top w:val="none" w:sz="0" w:space="0" w:color="auto"/>
            <w:left w:val="none" w:sz="0" w:space="0" w:color="auto"/>
            <w:bottom w:val="none" w:sz="0" w:space="0" w:color="auto"/>
            <w:right w:val="none" w:sz="0" w:space="0" w:color="auto"/>
          </w:divBdr>
          <w:divsChild>
            <w:div w:id="1129590599">
              <w:marLeft w:val="0"/>
              <w:marRight w:val="0"/>
              <w:marTop w:val="0"/>
              <w:marBottom w:val="0"/>
              <w:divBdr>
                <w:top w:val="none" w:sz="0" w:space="0" w:color="auto"/>
                <w:left w:val="none" w:sz="0" w:space="0" w:color="auto"/>
                <w:bottom w:val="none" w:sz="0" w:space="0" w:color="auto"/>
                <w:right w:val="none" w:sz="0" w:space="0" w:color="auto"/>
              </w:divBdr>
              <w:divsChild>
                <w:div w:id="70347068">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899632603">
      <w:bodyDiv w:val="1"/>
      <w:marLeft w:val="0"/>
      <w:marRight w:val="0"/>
      <w:marTop w:val="0"/>
      <w:marBottom w:val="0"/>
      <w:divBdr>
        <w:top w:val="none" w:sz="0" w:space="0" w:color="auto"/>
        <w:left w:val="none" w:sz="0" w:space="0" w:color="auto"/>
        <w:bottom w:val="none" w:sz="0" w:space="0" w:color="auto"/>
        <w:right w:val="none" w:sz="0" w:space="0" w:color="auto"/>
      </w:divBdr>
    </w:div>
    <w:div w:id="1989557039">
      <w:bodyDiv w:val="1"/>
      <w:marLeft w:val="0"/>
      <w:marRight w:val="0"/>
      <w:marTop w:val="0"/>
      <w:marBottom w:val="0"/>
      <w:divBdr>
        <w:top w:val="none" w:sz="0" w:space="0" w:color="auto"/>
        <w:left w:val="none" w:sz="0" w:space="0" w:color="auto"/>
        <w:bottom w:val="none" w:sz="0" w:space="0" w:color="auto"/>
        <w:right w:val="none" w:sz="0" w:space="0" w:color="auto"/>
      </w:divBdr>
    </w:div>
    <w:div w:id="2038581687">
      <w:bodyDiv w:val="1"/>
      <w:marLeft w:val="0"/>
      <w:marRight w:val="0"/>
      <w:marTop w:val="0"/>
      <w:marBottom w:val="0"/>
      <w:divBdr>
        <w:top w:val="none" w:sz="0" w:space="0" w:color="auto"/>
        <w:left w:val="none" w:sz="0" w:space="0" w:color="auto"/>
        <w:bottom w:val="none" w:sz="0" w:space="0" w:color="auto"/>
        <w:right w:val="none" w:sz="0" w:space="0" w:color="auto"/>
      </w:divBdr>
    </w:div>
    <w:div w:id="2051147519">
      <w:bodyDiv w:val="1"/>
      <w:marLeft w:val="0"/>
      <w:marRight w:val="0"/>
      <w:marTop w:val="0"/>
      <w:marBottom w:val="0"/>
      <w:divBdr>
        <w:top w:val="none" w:sz="0" w:space="0" w:color="auto"/>
        <w:left w:val="none" w:sz="0" w:space="0" w:color="auto"/>
        <w:bottom w:val="none" w:sz="0" w:space="0" w:color="auto"/>
        <w:right w:val="none" w:sz="0" w:space="0" w:color="auto"/>
      </w:divBdr>
    </w:div>
    <w:div w:id="2101177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C6F8A544-0CC2-4B2A-ACF8-212DF836809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2125</Words>
  <Characters>12117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shashank kothari</cp:lastModifiedBy>
  <cp:revision>9</cp:revision>
  <cp:lastPrinted>2023-07-11T08:45:00Z</cp:lastPrinted>
  <dcterms:created xsi:type="dcterms:W3CDTF">2023-07-11T08:45:00Z</dcterms:created>
  <dcterms:modified xsi:type="dcterms:W3CDTF">2023-07-11T15:00:00Z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